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C1E58" w14:textId="177F600F" w:rsidR="008D2E98" w:rsidRDefault="00E5518B" w:rsidP="00E5518B">
      <w:pPr>
        <w:spacing w:before="3" w:line="120" w:lineRule="exact"/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2FE0827E" wp14:editId="4F35A5E7">
            <wp:simplePos x="0" y="0"/>
            <wp:positionH relativeFrom="column">
              <wp:posOffset>0</wp:posOffset>
            </wp:positionH>
            <wp:positionV relativeFrom="paragraph">
              <wp:posOffset>-99060</wp:posOffset>
            </wp:positionV>
            <wp:extent cx="2368386" cy="91249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66" cy="91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D7871" w14:textId="77777777" w:rsidR="008A2F7D" w:rsidRPr="00AC17B9" w:rsidRDefault="00404431" w:rsidP="008A2F7D">
      <w:pPr>
        <w:spacing w:before="29" w:line="273" w:lineRule="auto"/>
        <w:ind w:left="3600" w:right="1659"/>
        <w:jc w:val="center"/>
        <w:rPr>
          <w:rFonts w:ascii="Arial" w:eastAsia="Arial" w:hAnsi="Arial" w:cs="Arial"/>
          <w:b/>
          <w:sz w:val="28"/>
          <w:szCs w:val="28"/>
        </w:rPr>
      </w:pPr>
      <w:r w:rsidRPr="00AC17B9">
        <w:rPr>
          <w:rFonts w:ascii="Arial" w:eastAsia="Arial" w:hAnsi="Arial" w:cs="Arial"/>
          <w:b/>
          <w:sz w:val="32"/>
          <w:szCs w:val="32"/>
        </w:rPr>
        <w:t>KEM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E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N</w:t>
      </w:r>
      <w:r w:rsidRPr="00AC17B9">
        <w:rPr>
          <w:rFonts w:ascii="Arial" w:eastAsia="Arial" w:hAnsi="Arial" w:cs="Arial"/>
          <w:b/>
          <w:spacing w:val="-3"/>
          <w:sz w:val="28"/>
          <w:szCs w:val="28"/>
        </w:rPr>
        <w:t>T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ER</w:t>
      </w:r>
      <w:r w:rsidRPr="00AC17B9">
        <w:rPr>
          <w:rFonts w:ascii="Arial" w:eastAsia="Arial" w:hAnsi="Arial" w:cs="Arial"/>
          <w:b/>
          <w:spacing w:val="6"/>
          <w:sz w:val="28"/>
          <w:szCs w:val="28"/>
        </w:rPr>
        <w:t>I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z w:val="28"/>
          <w:szCs w:val="28"/>
        </w:rPr>
        <w:t xml:space="preserve">N 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PEN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D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6"/>
          <w:sz w:val="28"/>
          <w:szCs w:val="28"/>
        </w:rPr>
        <w:t>Y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G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U</w:t>
      </w:r>
      <w:r w:rsidRPr="00AC17B9">
        <w:rPr>
          <w:rFonts w:ascii="Arial" w:eastAsia="Arial" w:hAnsi="Arial" w:cs="Arial"/>
          <w:b/>
          <w:spacing w:val="4"/>
          <w:sz w:val="28"/>
          <w:szCs w:val="28"/>
        </w:rPr>
        <w:t>N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z w:val="28"/>
          <w:szCs w:val="28"/>
        </w:rPr>
        <w:t>N</w:t>
      </w:r>
      <w:r w:rsidRPr="00AC17B9">
        <w:rPr>
          <w:rFonts w:ascii="Arial" w:eastAsia="Arial" w:hAnsi="Arial" w:cs="Arial"/>
          <w:b/>
          <w:spacing w:val="5"/>
          <w:sz w:val="28"/>
          <w:szCs w:val="28"/>
        </w:rPr>
        <w:t xml:space="preserve"> 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4"/>
          <w:sz w:val="28"/>
          <w:szCs w:val="28"/>
        </w:rPr>
        <w:t>P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4"/>
          <w:sz w:val="28"/>
          <w:szCs w:val="28"/>
        </w:rPr>
        <w:t>R</w:t>
      </w:r>
      <w:r w:rsidRPr="00AC17B9">
        <w:rPr>
          <w:rFonts w:ascii="Arial" w:eastAsia="Arial" w:hAnsi="Arial" w:cs="Arial"/>
          <w:b/>
          <w:spacing w:val="-3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2"/>
          <w:sz w:val="28"/>
          <w:szCs w:val="28"/>
        </w:rPr>
        <w:t>T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U</w:t>
      </w:r>
      <w:r w:rsidRPr="00AC17B9">
        <w:rPr>
          <w:rFonts w:ascii="Arial" w:eastAsia="Arial" w:hAnsi="Arial" w:cs="Arial"/>
          <w:b/>
          <w:sz w:val="28"/>
          <w:szCs w:val="28"/>
        </w:rPr>
        <w:t xml:space="preserve">R 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NE</w:t>
      </w:r>
      <w:r w:rsidRPr="00AC17B9">
        <w:rPr>
          <w:rFonts w:ascii="Arial" w:eastAsia="Arial" w:hAnsi="Arial" w:cs="Arial"/>
          <w:b/>
          <w:spacing w:val="3"/>
          <w:sz w:val="28"/>
          <w:szCs w:val="28"/>
        </w:rPr>
        <w:t>G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4"/>
          <w:sz w:val="28"/>
          <w:szCs w:val="28"/>
        </w:rPr>
        <w:t>R</w:t>
      </w:r>
      <w:r w:rsidRPr="00AC17B9">
        <w:rPr>
          <w:rFonts w:ascii="Arial" w:eastAsia="Arial" w:hAnsi="Arial" w:cs="Arial"/>
          <w:b/>
          <w:sz w:val="28"/>
          <w:szCs w:val="28"/>
        </w:rPr>
        <w:t xml:space="preserve">A </w:t>
      </w:r>
    </w:p>
    <w:p w14:paraId="48451725" w14:textId="45EB6D50" w:rsidR="008D2E98" w:rsidRPr="00AC17B9" w:rsidRDefault="00404431" w:rsidP="008A2F7D">
      <w:pPr>
        <w:spacing w:before="29" w:line="273" w:lineRule="auto"/>
        <w:ind w:left="3600" w:right="1659"/>
        <w:jc w:val="center"/>
        <w:rPr>
          <w:rFonts w:ascii="Arial" w:eastAsia="Arial" w:hAnsi="Arial" w:cs="Arial"/>
          <w:sz w:val="28"/>
          <w:szCs w:val="28"/>
        </w:rPr>
      </w:pPr>
      <w:r w:rsidRPr="00AC17B9">
        <w:rPr>
          <w:rFonts w:ascii="Arial" w:eastAsia="Arial" w:hAnsi="Arial" w:cs="Arial"/>
          <w:b/>
          <w:spacing w:val="1"/>
          <w:sz w:val="28"/>
          <w:szCs w:val="28"/>
        </w:rPr>
        <w:t>D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z w:val="28"/>
          <w:szCs w:val="28"/>
        </w:rPr>
        <w:t xml:space="preserve">N 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RE</w:t>
      </w:r>
      <w:r w:rsidRPr="00AC17B9">
        <w:rPr>
          <w:rFonts w:ascii="Arial" w:eastAsia="Arial" w:hAnsi="Arial" w:cs="Arial"/>
          <w:b/>
          <w:sz w:val="28"/>
          <w:szCs w:val="28"/>
        </w:rPr>
        <w:t>FOR</w:t>
      </w:r>
      <w:r w:rsidRPr="00AC17B9">
        <w:rPr>
          <w:rFonts w:ascii="Arial" w:eastAsia="Arial" w:hAnsi="Arial" w:cs="Arial"/>
          <w:b/>
          <w:spacing w:val="5"/>
          <w:sz w:val="28"/>
          <w:szCs w:val="28"/>
        </w:rPr>
        <w:t>M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S</w:t>
      </w:r>
      <w:r w:rsidRPr="00AC17B9">
        <w:rPr>
          <w:rFonts w:ascii="Arial" w:eastAsia="Arial" w:hAnsi="Arial" w:cs="Arial"/>
          <w:b/>
          <w:sz w:val="28"/>
          <w:szCs w:val="28"/>
        </w:rPr>
        <w:t>I</w:t>
      </w:r>
      <w:r w:rsidRPr="00AC17B9">
        <w:rPr>
          <w:rFonts w:ascii="Arial" w:eastAsia="Arial" w:hAnsi="Arial" w:cs="Arial"/>
          <w:b/>
          <w:spacing w:val="2"/>
          <w:sz w:val="28"/>
          <w:szCs w:val="28"/>
        </w:rPr>
        <w:t xml:space="preserve"> 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B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I</w:t>
      </w:r>
      <w:r w:rsidRPr="00AC17B9">
        <w:rPr>
          <w:rFonts w:ascii="Arial" w:eastAsia="Arial" w:hAnsi="Arial" w:cs="Arial"/>
          <w:b/>
          <w:spacing w:val="-3"/>
          <w:sz w:val="28"/>
          <w:szCs w:val="28"/>
        </w:rPr>
        <w:t>R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O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K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R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S</w:t>
      </w:r>
      <w:r w:rsidRPr="00AC17B9">
        <w:rPr>
          <w:rFonts w:ascii="Arial" w:eastAsia="Arial" w:hAnsi="Arial" w:cs="Arial"/>
          <w:b/>
          <w:sz w:val="28"/>
          <w:szCs w:val="28"/>
        </w:rPr>
        <w:t>I</w:t>
      </w:r>
    </w:p>
    <w:p w14:paraId="263477FA" w14:textId="77777777" w:rsidR="008A2F7D" w:rsidRPr="00AC17B9" w:rsidRDefault="00404431" w:rsidP="008A2F7D">
      <w:pPr>
        <w:spacing w:before="3" w:line="277" w:lineRule="auto"/>
        <w:ind w:left="3600" w:right="1659"/>
        <w:jc w:val="center"/>
        <w:rPr>
          <w:rFonts w:ascii="Arial" w:eastAsia="Arial" w:hAnsi="Arial" w:cs="Arial"/>
          <w:b/>
          <w:sz w:val="28"/>
          <w:szCs w:val="28"/>
        </w:rPr>
      </w:pPr>
      <w:r w:rsidRPr="00AC17B9">
        <w:rPr>
          <w:rFonts w:ascii="Arial" w:eastAsia="Arial" w:hAnsi="Arial" w:cs="Arial"/>
          <w:b/>
          <w:spacing w:val="-1"/>
          <w:sz w:val="28"/>
          <w:szCs w:val="28"/>
        </w:rPr>
        <w:t>DEP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U</w:t>
      </w:r>
      <w:r w:rsidRPr="00AC17B9">
        <w:rPr>
          <w:rFonts w:ascii="Arial" w:eastAsia="Arial" w:hAnsi="Arial" w:cs="Arial"/>
          <w:b/>
          <w:spacing w:val="-3"/>
          <w:sz w:val="28"/>
          <w:szCs w:val="28"/>
        </w:rPr>
        <w:t>T</w:t>
      </w:r>
      <w:r w:rsidRPr="00AC17B9">
        <w:rPr>
          <w:rFonts w:ascii="Arial" w:eastAsia="Arial" w:hAnsi="Arial" w:cs="Arial"/>
          <w:b/>
          <w:sz w:val="28"/>
          <w:szCs w:val="28"/>
        </w:rPr>
        <w:t>I</w:t>
      </w:r>
      <w:r w:rsidRPr="00AC17B9">
        <w:rPr>
          <w:rFonts w:ascii="Arial" w:eastAsia="Arial" w:hAnsi="Arial" w:cs="Arial"/>
          <w:b/>
          <w:spacing w:val="2"/>
          <w:sz w:val="28"/>
          <w:szCs w:val="28"/>
        </w:rPr>
        <w:t xml:space="preserve"> 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B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ID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N</w:t>
      </w:r>
      <w:r w:rsidRPr="00AC17B9">
        <w:rPr>
          <w:rFonts w:ascii="Arial" w:eastAsia="Arial" w:hAnsi="Arial" w:cs="Arial"/>
          <w:b/>
          <w:sz w:val="28"/>
          <w:szCs w:val="28"/>
        </w:rPr>
        <w:t>G</w:t>
      </w:r>
      <w:r w:rsidRPr="00AC17B9">
        <w:rPr>
          <w:rFonts w:ascii="Arial" w:eastAsia="Arial" w:hAnsi="Arial" w:cs="Arial"/>
          <w:b/>
          <w:spacing w:val="2"/>
          <w:sz w:val="28"/>
          <w:szCs w:val="28"/>
        </w:rPr>
        <w:t xml:space="preserve"> 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PE</w:t>
      </w:r>
      <w:r w:rsidRPr="00AC17B9">
        <w:rPr>
          <w:rFonts w:ascii="Arial" w:eastAsia="Arial" w:hAnsi="Arial" w:cs="Arial"/>
          <w:b/>
          <w:spacing w:val="2"/>
          <w:sz w:val="28"/>
          <w:szCs w:val="28"/>
        </w:rPr>
        <w:t>L</w:t>
      </w:r>
      <w:r w:rsidRPr="00AC17B9">
        <w:rPr>
          <w:rFonts w:ascii="Arial" w:eastAsia="Arial" w:hAnsi="Arial" w:cs="Arial"/>
          <w:b/>
          <w:spacing w:val="-3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Y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4"/>
          <w:sz w:val="28"/>
          <w:szCs w:val="28"/>
        </w:rPr>
        <w:t>N</w:t>
      </w:r>
      <w:r w:rsidRPr="00AC17B9">
        <w:rPr>
          <w:rFonts w:ascii="Arial" w:eastAsia="Arial" w:hAnsi="Arial" w:cs="Arial"/>
          <w:b/>
          <w:spacing w:val="-6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z w:val="28"/>
          <w:szCs w:val="28"/>
        </w:rPr>
        <w:t>N</w:t>
      </w:r>
      <w:r w:rsidRPr="00AC17B9">
        <w:rPr>
          <w:rFonts w:ascii="Arial" w:eastAsia="Arial" w:hAnsi="Arial" w:cs="Arial"/>
          <w:b/>
          <w:spacing w:val="2"/>
          <w:sz w:val="28"/>
          <w:szCs w:val="28"/>
        </w:rPr>
        <w:t xml:space="preserve"> 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PUB</w:t>
      </w:r>
      <w:r w:rsidRPr="00AC17B9">
        <w:rPr>
          <w:rFonts w:ascii="Arial" w:eastAsia="Arial" w:hAnsi="Arial" w:cs="Arial"/>
          <w:b/>
          <w:sz w:val="28"/>
          <w:szCs w:val="28"/>
        </w:rPr>
        <w:t xml:space="preserve">LIK </w:t>
      </w:r>
    </w:p>
    <w:p w14:paraId="1D95C5FA" w14:textId="7E7BA7FB" w:rsidR="008D2E98" w:rsidRPr="00AC17B9" w:rsidRDefault="00404431" w:rsidP="008A2F7D">
      <w:pPr>
        <w:spacing w:before="3" w:line="277" w:lineRule="auto"/>
        <w:ind w:left="3600" w:right="1659"/>
        <w:jc w:val="center"/>
        <w:rPr>
          <w:rFonts w:ascii="Arial" w:eastAsia="Arial" w:hAnsi="Arial" w:cs="Arial"/>
          <w:sz w:val="28"/>
          <w:szCs w:val="28"/>
        </w:rPr>
      </w:pPr>
      <w:r w:rsidRPr="00AC17B9">
        <w:rPr>
          <w:rFonts w:ascii="Arial" w:eastAsia="Arial" w:hAnsi="Arial" w:cs="Arial"/>
          <w:b/>
          <w:sz w:val="28"/>
          <w:szCs w:val="28"/>
        </w:rPr>
        <w:t>J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l</w:t>
      </w:r>
      <w:r w:rsidRPr="00AC17B9">
        <w:rPr>
          <w:rFonts w:ascii="Arial" w:eastAsia="Arial" w:hAnsi="Arial" w:cs="Arial"/>
          <w:b/>
          <w:sz w:val="28"/>
          <w:szCs w:val="28"/>
        </w:rPr>
        <w:t xml:space="preserve">an </w:t>
      </w:r>
      <w:proofErr w:type="spellStart"/>
      <w:r w:rsidRPr="00AC17B9">
        <w:rPr>
          <w:rFonts w:ascii="Arial" w:eastAsia="Arial" w:hAnsi="Arial" w:cs="Arial"/>
          <w:b/>
          <w:sz w:val="28"/>
          <w:szCs w:val="28"/>
        </w:rPr>
        <w:t>J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e</w:t>
      </w:r>
      <w:r w:rsidRPr="00AC17B9">
        <w:rPr>
          <w:rFonts w:ascii="Arial" w:eastAsia="Arial" w:hAnsi="Arial" w:cs="Arial"/>
          <w:b/>
          <w:sz w:val="28"/>
          <w:szCs w:val="28"/>
        </w:rPr>
        <w:t>n</w:t>
      </w:r>
      <w:r w:rsidRPr="00AC17B9">
        <w:rPr>
          <w:rFonts w:ascii="Arial" w:eastAsia="Arial" w:hAnsi="Arial" w:cs="Arial"/>
          <w:b/>
          <w:spacing w:val="-3"/>
          <w:sz w:val="28"/>
          <w:szCs w:val="28"/>
        </w:rPr>
        <w:t>d</w:t>
      </w:r>
      <w:proofErr w:type="spellEnd"/>
      <w:r w:rsidRPr="00AC17B9">
        <w:rPr>
          <w:rFonts w:ascii="Arial" w:eastAsia="Arial" w:hAnsi="Arial" w:cs="Arial"/>
          <w:b/>
          <w:sz w:val="28"/>
          <w:szCs w:val="28"/>
        </w:rPr>
        <w:t>.</w:t>
      </w:r>
      <w:r w:rsidRPr="00AC17B9">
        <w:rPr>
          <w:rFonts w:ascii="Arial" w:eastAsia="Arial" w:hAnsi="Arial" w:cs="Arial"/>
          <w:b/>
          <w:spacing w:val="2"/>
          <w:sz w:val="28"/>
          <w:szCs w:val="28"/>
        </w:rPr>
        <w:t xml:space="preserve"> 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S</w:t>
      </w:r>
      <w:r w:rsidRPr="00AC17B9">
        <w:rPr>
          <w:rFonts w:ascii="Arial" w:eastAsia="Arial" w:hAnsi="Arial" w:cs="Arial"/>
          <w:b/>
          <w:sz w:val="28"/>
          <w:szCs w:val="28"/>
        </w:rPr>
        <w:t>u</w:t>
      </w:r>
      <w:r w:rsidRPr="00AC17B9">
        <w:rPr>
          <w:rFonts w:ascii="Arial" w:eastAsia="Arial" w:hAnsi="Arial" w:cs="Arial"/>
          <w:b/>
          <w:spacing w:val="-3"/>
          <w:sz w:val="28"/>
          <w:szCs w:val="28"/>
        </w:rPr>
        <w:t>d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i</w:t>
      </w:r>
      <w:r w:rsidRPr="00AC17B9">
        <w:rPr>
          <w:rFonts w:ascii="Arial" w:eastAsia="Arial" w:hAnsi="Arial" w:cs="Arial"/>
          <w:b/>
          <w:sz w:val="28"/>
          <w:szCs w:val="28"/>
        </w:rPr>
        <w:t>r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m</w:t>
      </w:r>
      <w:r w:rsidRPr="00AC17B9">
        <w:rPr>
          <w:rFonts w:ascii="Arial" w:eastAsia="Arial" w:hAnsi="Arial" w:cs="Arial"/>
          <w:b/>
          <w:sz w:val="28"/>
          <w:szCs w:val="28"/>
        </w:rPr>
        <w:t>an</w:t>
      </w:r>
      <w:r w:rsidRPr="00AC17B9">
        <w:rPr>
          <w:rFonts w:ascii="Arial" w:eastAsia="Arial" w:hAnsi="Arial" w:cs="Arial"/>
          <w:b/>
          <w:spacing w:val="-4"/>
          <w:sz w:val="28"/>
          <w:szCs w:val="28"/>
        </w:rPr>
        <w:t xml:space="preserve"> </w:t>
      </w:r>
      <w:proofErr w:type="spellStart"/>
      <w:r w:rsidRPr="00AC17B9">
        <w:rPr>
          <w:rFonts w:ascii="Arial" w:eastAsia="Arial" w:hAnsi="Arial" w:cs="Arial"/>
          <w:b/>
          <w:spacing w:val="-1"/>
          <w:sz w:val="28"/>
          <w:szCs w:val="28"/>
        </w:rPr>
        <w:t>K</w:t>
      </w:r>
      <w:r w:rsidRPr="00AC17B9">
        <w:rPr>
          <w:rFonts w:ascii="Arial" w:eastAsia="Arial" w:hAnsi="Arial" w:cs="Arial"/>
          <w:b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-3"/>
          <w:sz w:val="28"/>
          <w:szCs w:val="28"/>
        </w:rPr>
        <w:t>v</w:t>
      </w:r>
      <w:proofErr w:type="spellEnd"/>
      <w:r w:rsidRPr="00AC17B9">
        <w:rPr>
          <w:rFonts w:ascii="Arial" w:eastAsia="Arial" w:hAnsi="Arial" w:cs="Arial"/>
          <w:b/>
          <w:sz w:val="28"/>
          <w:szCs w:val="28"/>
        </w:rPr>
        <w:t>.</w:t>
      </w:r>
      <w:r w:rsidRPr="00AC17B9">
        <w:rPr>
          <w:rFonts w:ascii="Arial" w:eastAsia="Arial" w:hAnsi="Arial" w:cs="Arial"/>
          <w:b/>
          <w:spacing w:val="2"/>
          <w:sz w:val="28"/>
          <w:szCs w:val="28"/>
        </w:rPr>
        <w:t xml:space="preserve"> </w:t>
      </w:r>
      <w:r w:rsidRPr="00AC17B9">
        <w:rPr>
          <w:rFonts w:ascii="Arial" w:eastAsia="Arial" w:hAnsi="Arial" w:cs="Arial"/>
          <w:b/>
          <w:sz w:val="28"/>
          <w:szCs w:val="28"/>
        </w:rPr>
        <w:t>69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 xml:space="preserve"> </w:t>
      </w:r>
      <w:r w:rsidRPr="00AC17B9">
        <w:rPr>
          <w:rFonts w:ascii="Arial" w:eastAsia="Arial" w:hAnsi="Arial" w:cs="Arial"/>
          <w:b/>
          <w:sz w:val="28"/>
          <w:szCs w:val="28"/>
        </w:rPr>
        <w:t>J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z w:val="28"/>
          <w:szCs w:val="28"/>
        </w:rPr>
        <w:t>k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z w:val="28"/>
          <w:szCs w:val="28"/>
        </w:rPr>
        <w:t>r</w:t>
      </w:r>
      <w:r w:rsidRPr="00AC17B9">
        <w:rPr>
          <w:rFonts w:ascii="Arial" w:eastAsia="Arial" w:hAnsi="Arial" w:cs="Arial"/>
          <w:b/>
          <w:spacing w:val="1"/>
          <w:sz w:val="28"/>
          <w:szCs w:val="28"/>
        </w:rPr>
        <w:t>t</w:t>
      </w:r>
      <w:r w:rsidRPr="00AC17B9">
        <w:rPr>
          <w:rFonts w:ascii="Arial" w:eastAsia="Arial" w:hAnsi="Arial" w:cs="Arial"/>
          <w:b/>
          <w:sz w:val="28"/>
          <w:szCs w:val="28"/>
        </w:rPr>
        <w:t>a</w:t>
      </w:r>
      <w:r w:rsidRPr="00AC17B9">
        <w:rPr>
          <w:rFonts w:ascii="Arial" w:eastAsia="Arial" w:hAnsi="Arial" w:cs="Arial"/>
          <w:b/>
          <w:spacing w:val="-2"/>
          <w:sz w:val="28"/>
          <w:szCs w:val="28"/>
        </w:rPr>
        <w:t xml:space="preserve"> </w:t>
      </w:r>
      <w:r w:rsidRPr="00AC17B9">
        <w:rPr>
          <w:rFonts w:ascii="Arial" w:eastAsia="Arial" w:hAnsi="Arial" w:cs="Arial"/>
          <w:b/>
          <w:sz w:val="28"/>
          <w:szCs w:val="28"/>
        </w:rPr>
        <w:t>1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2</w:t>
      </w:r>
      <w:r w:rsidRPr="00AC17B9">
        <w:rPr>
          <w:rFonts w:ascii="Arial" w:eastAsia="Arial" w:hAnsi="Arial" w:cs="Arial"/>
          <w:b/>
          <w:sz w:val="28"/>
          <w:szCs w:val="28"/>
        </w:rPr>
        <w:t>1</w:t>
      </w:r>
      <w:r w:rsidRPr="00AC17B9">
        <w:rPr>
          <w:rFonts w:ascii="Arial" w:eastAsia="Arial" w:hAnsi="Arial" w:cs="Arial"/>
          <w:b/>
          <w:spacing w:val="-1"/>
          <w:sz w:val="28"/>
          <w:szCs w:val="28"/>
        </w:rPr>
        <w:t>9</w:t>
      </w:r>
      <w:r w:rsidRPr="00AC17B9">
        <w:rPr>
          <w:rFonts w:ascii="Arial" w:eastAsia="Arial" w:hAnsi="Arial" w:cs="Arial"/>
          <w:b/>
          <w:sz w:val="28"/>
          <w:szCs w:val="28"/>
        </w:rPr>
        <w:t>0</w:t>
      </w:r>
    </w:p>
    <w:p w14:paraId="15D8D201" w14:textId="49E9A395" w:rsidR="008D2E98" w:rsidRDefault="00C70651">
      <w:pPr>
        <w:spacing w:line="20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6AADAE1" wp14:editId="794AE96B">
                <wp:simplePos x="0" y="0"/>
                <wp:positionH relativeFrom="page">
                  <wp:posOffset>846455</wp:posOffset>
                </wp:positionH>
                <wp:positionV relativeFrom="page">
                  <wp:posOffset>1477010</wp:posOffset>
                </wp:positionV>
                <wp:extent cx="10252710" cy="85090"/>
                <wp:effectExtent l="0" t="0" r="6985" b="0"/>
                <wp:wrapNone/>
                <wp:docPr id="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52710" cy="85090"/>
                          <a:chOff x="1333" y="2770"/>
                          <a:chExt cx="14150" cy="62"/>
                        </a:xfrm>
                      </wpg:grpSpPr>
                      <wps:wsp>
                        <wps:cNvPr id="7" name="Freeform 18"/>
                        <wps:cNvSpPr>
                          <a:spLocks/>
                        </wps:cNvSpPr>
                        <wps:spPr bwMode="auto">
                          <a:xfrm>
                            <a:off x="1352" y="2789"/>
                            <a:ext cx="14112" cy="0"/>
                          </a:xfrm>
                          <a:custGeom>
                            <a:avLst/>
                            <a:gdLst>
                              <a:gd name="T0" fmla="+- 0 1352 1352"/>
                              <a:gd name="T1" fmla="*/ T0 w 14112"/>
                              <a:gd name="T2" fmla="+- 0 15464 1352"/>
                              <a:gd name="T3" fmla="*/ T2 w 1411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112">
                                <a:moveTo>
                                  <a:pt x="0" y="0"/>
                                </a:moveTo>
                                <a:lnTo>
                                  <a:pt x="14112" y="0"/>
                                </a:lnTo>
                              </a:path>
                            </a:pathLst>
                          </a:cu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7"/>
                        <wps:cNvSpPr>
                          <a:spLocks/>
                        </wps:cNvSpPr>
                        <wps:spPr bwMode="auto">
                          <a:xfrm>
                            <a:off x="1352" y="2825"/>
                            <a:ext cx="14112" cy="0"/>
                          </a:xfrm>
                          <a:custGeom>
                            <a:avLst/>
                            <a:gdLst>
                              <a:gd name="T0" fmla="+- 0 1352 1352"/>
                              <a:gd name="T1" fmla="*/ T0 w 14112"/>
                              <a:gd name="T2" fmla="+- 0 15464 1352"/>
                              <a:gd name="T3" fmla="*/ T2 w 1411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112">
                                <a:moveTo>
                                  <a:pt x="0" y="0"/>
                                </a:moveTo>
                                <a:lnTo>
                                  <a:pt x="1411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C205A1" id="Group 16" o:spid="_x0000_s1026" style="position:absolute;margin-left:66.65pt;margin-top:116.3pt;width:807.3pt;height:6.7pt;z-index:-251656192;mso-position-horizontal-relative:page;mso-position-vertical-relative:page" coordorigin="1333,2770" coordsize="1415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">
                <v:shape id="Freeform 18" o:spid="_x0000_s1027" style="position:absolute;left:1352;top:2789;width:14112;height:0;visibility:visible;mso-wrap-style:square;v-text-anchor:top" coordsize="141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" path="m,l14112,e" filled="f" strokeweight="1.9pt">
                  <v:path arrowok="t" o:connecttype="custom" o:connectlocs="0,0;14112,0" o:connectangles="0,0"/>
                </v:shape>
                <v:shape id="Freeform 17" o:spid="_x0000_s1028" style="position:absolute;left:1352;top:2825;width:14112;height:0;visibility:visible;mso-wrap-style:square;v-text-anchor:top" coordsize="141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" path="m,l14112,e" filled="f" strokeweight=".7pt">
                  <v:path arrowok="t" o:connecttype="custom" o:connectlocs="0,0;14112,0" o:connectangles="0,0"/>
                </v:shape>
                <w10:wrap anchorx="page" anchory="page"/>
              </v:group>
            </w:pict>
          </mc:Fallback>
        </mc:AlternateContent>
      </w:r>
    </w:p>
    <w:p w14:paraId="365B3256" w14:textId="2D552541" w:rsidR="00AC17B9" w:rsidRDefault="00AC17B9" w:rsidP="00B54052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782C938" w14:textId="0266A1D6" w:rsidR="00B54052" w:rsidRPr="00A54CAB" w:rsidRDefault="00B54052" w:rsidP="00B54052">
      <w:pPr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A54CAB">
        <w:rPr>
          <w:rFonts w:ascii="Arial" w:hAnsi="Arial" w:cs="Arial"/>
          <w:b/>
          <w:color w:val="000000" w:themeColor="text1"/>
          <w:sz w:val="28"/>
          <w:szCs w:val="28"/>
        </w:rPr>
        <w:t>BERITA ACARA HASIL PEMANTAUAN DAN EVALUASI PENYELANGGARAAN PELAYANAN PUBLIK</w:t>
      </w:r>
    </w:p>
    <w:p w14:paraId="0F6E1960" w14:textId="78BA5362" w:rsidR="00B54052" w:rsidRPr="00A54CAB" w:rsidRDefault="00B54052" w:rsidP="00B54052">
      <w:pPr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A54CAB">
        <w:rPr>
          <w:rFonts w:ascii="Arial" w:hAnsi="Arial" w:cs="Arial"/>
          <w:b/>
          <w:color w:val="000000" w:themeColor="text1"/>
          <w:sz w:val="28"/>
          <w:szCs w:val="28"/>
        </w:rPr>
        <w:t xml:space="preserve">PADA </w:t>
      </w:r>
      <w:r w:rsidR="00EF745A" w:rsidRPr="00A54CAB">
        <w:rPr>
          <w:rFonts w:ascii="Arial" w:hAnsi="Arial" w:cs="Arial"/>
          <w:b/>
          <w:color w:val="000000" w:themeColor="text1"/>
          <w:sz w:val="28"/>
          <w:szCs w:val="28"/>
        </w:rPr>
        <w:t>DINAS KEPENDUDUKAN DAN CATATAN SIPIL KAB. MUARO JAMBI</w:t>
      </w:r>
    </w:p>
    <w:p w14:paraId="0B3E5B2B" w14:textId="355FD0C9" w:rsidR="005273C8" w:rsidRPr="00A54CAB" w:rsidRDefault="00B54052" w:rsidP="00B54052">
      <w:pPr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A54CAB">
        <w:rPr>
          <w:rFonts w:ascii="Arial" w:hAnsi="Arial" w:cs="Arial"/>
          <w:b/>
          <w:color w:val="000000" w:themeColor="text1"/>
          <w:sz w:val="28"/>
          <w:szCs w:val="28"/>
        </w:rPr>
        <w:t>TAHUN 2024</w:t>
      </w:r>
    </w:p>
    <w:p w14:paraId="37D97C45" w14:textId="77777777" w:rsidR="004B643A" w:rsidRPr="008E4EBF" w:rsidRDefault="004B643A" w:rsidP="00B54052">
      <w:pPr>
        <w:jc w:val="center"/>
        <w:rPr>
          <w:rFonts w:ascii="Arial" w:hAnsi="Arial" w:cs="Arial"/>
          <w:b/>
          <w:color w:val="000000" w:themeColor="text1"/>
          <w:sz w:val="14"/>
          <w:szCs w:val="14"/>
        </w:rPr>
      </w:pPr>
    </w:p>
    <w:p w14:paraId="723C4135" w14:textId="6DEB978A" w:rsidR="008D2E98" w:rsidRDefault="00B54052" w:rsidP="00B54052">
      <w:pPr>
        <w:spacing w:line="257" w:lineRule="auto"/>
        <w:ind w:left="220" w:right="139"/>
        <w:jc w:val="both"/>
        <w:rPr>
          <w:rFonts w:ascii="Arial" w:eastAsia="Arial" w:hAnsi="Arial" w:cs="Arial"/>
          <w:sz w:val="24"/>
          <w:szCs w:val="24"/>
        </w:rPr>
      </w:pPr>
      <w:r w:rsidRPr="00B54052">
        <w:rPr>
          <w:rFonts w:ascii="Arial" w:eastAsia="Arial" w:hAnsi="Arial" w:cs="Arial"/>
          <w:sz w:val="24"/>
          <w:szCs w:val="24"/>
        </w:rPr>
        <w:t>Pada</w:t>
      </w:r>
      <w:r w:rsidR="006F14B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6F14B5">
        <w:rPr>
          <w:rFonts w:ascii="Arial" w:eastAsia="Arial" w:hAnsi="Arial" w:cs="Arial"/>
          <w:sz w:val="24"/>
          <w:szCs w:val="24"/>
        </w:rPr>
        <w:t>hari</w:t>
      </w:r>
      <w:proofErr w:type="spellEnd"/>
      <w:r w:rsidR="006F14B5">
        <w:rPr>
          <w:rFonts w:ascii="Arial" w:eastAsia="Arial" w:hAnsi="Arial" w:cs="Arial"/>
          <w:sz w:val="24"/>
          <w:szCs w:val="24"/>
        </w:rPr>
        <w:t xml:space="preserve"> </w:t>
      </w:r>
      <w:r w:rsidR="0027496A" w:rsidRPr="0027496A">
        <w:rPr>
          <w:rFonts w:ascii="Arial" w:eastAsia="Arial" w:hAnsi="Arial" w:cs="Arial"/>
          <w:b/>
          <w:bCs/>
          <w:sz w:val="24"/>
          <w:szCs w:val="24"/>
        </w:rPr>
        <w:t>Kamis</w:t>
      </w:r>
      <w:r w:rsidR="006F14B5" w:rsidRPr="0027496A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Pr="00B54052">
        <w:rPr>
          <w:rFonts w:ascii="Arial" w:eastAsia="Arial" w:hAnsi="Arial" w:cs="Arial"/>
          <w:sz w:val="24"/>
          <w:szCs w:val="24"/>
        </w:rPr>
        <w:t>tanggal</w:t>
      </w:r>
      <w:proofErr w:type="spellEnd"/>
      <w:r w:rsidRPr="00B5405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6F14B5" w:rsidRPr="0027496A">
        <w:rPr>
          <w:rFonts w:ascii="Arial" w:eastAsia="Arial" w:hAnsi="Arial" w:cs="Arial"/>
          <w:b/>
          <w:bCs/>
          <w:sz w:val="24"/>
          <w:szCs w:val="24"/>
        </w:rPr>
        <w:t>Sebelas</w:t>
      </w:r>
      <w:proofErr w:type="spellEnd"/>
      <w:r w:rsidR="006F14B5">
        <w:rPr>
          <w:rFonts w:ascii="Arial" w:eastAsia="Arial" w:hAnsi="Arial" w:cs="Arial"/>
          <w:sz w:val="24"/>
          <w:szCs w:val="24"/>
        </w:rPr>
        <w:t xml:space="preserve"> Bulan </w:t>
      </w:r>
      <w:proofErr w:type="spellStart"/>
      <w:r w:rsidR="006F14B5" w:rsidRPr="0027496A">
        <w:rPr>
          <w:rFonts w:ascii="Arial" w:eastAsia="Arial" w:hAnsi="Arial" w:cs="Arial"/>
          <w:b/>
          <w:bCs/>
          <w:sz w:val="24"/>
          <w:szCs w:val="24"/>
        </w:rPr>
        <w:t>Juli</w:t>
      </w:r>
      <w:proofErr w:type="spellEnd"/>
      <w:r w:rsidR="006F14B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6F14B5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6F14B5">
        <w:rPr>
          <w:rFonts w:ascii="Arial" w:eastAsia="Arial" w:hAnsi="Arial" w:cs="Arial"/>
          <w:sz w:val="24"/>
          <w:szCs w:val="24"/>
        </w:rPr>
        <w:t xml:space="preserve"> </w:t>
      </w:r>
      <w:r w:rsidR="006F14B5" w:rsidRPr="0027496A">
        <w:rPr>
          <w:rFonts w:ascii="Arial" w:eastAsia="Arial" w:hAnsi="Arial" w:cs="Arial"/>
          <w:b/>
          <w:bCs/>
          <w:sz w:val="24"/>
          <w:szCs w:val="24"/>
        </w:rPr>
        <w:t xml:space="preserve">Dua </w:t>
      </w:r>
      <w:proofErr w:type="spellStart"/>
      <w:r w:rsidR="006F14B5" w:rsidRPr="0027496A">
        <w:rPr>
          <w:rFonts w:ascii="Arial" w:eastAsia="Arial" w:hAnsi="Arial" w:cs="Arial"/>
          <w:b/>
          <w:bCs/>
          <w:sz w:val="24"/>
          <w:szCs w:val="24"/>
        </w:rPr>
        <w:t>Ribu</w:t>
      </w:r>
      <w:proofErr w:type="spellEnd"/>
      <w:r w:rsidR="006F14B5" w:rsidRPr="0027496A">
        <w:rPr>
          <w:rFonts w:ascii="Arial" w:eastAsia="Arial" w:hAnsi="Arial" w:cs="Arial"/>
          <w:b/>
          <w:bCs/>
          <w:sz w:val="24"/>
          <w:szCs w:val="24"/>
        </w:rPr>
        <w:t xml:space="preserve"> Dua </w:t>
      </w:r>
      <w:proofErr w:type="spellStart"/>
      <w:r w:rsidR="006F14B5" w:rsidRPr="0027496A">
        <w:rPr>
          <w:rFonts w:ascii="Arial" w:eastAsia="Arial" w:hAnsi="Arial" w:cs="Arial"/>
          <w:b/>
          <w:bCs/>
          <w:sz w:val="24"/>
          <w:szCs w:val="24"/>
        </w:rPr>
        <w:t>Puluh</w:t>
      </w:r>
      <w:proofErr w:type="spellEnd"/>
      <w:r w:rsidR="006F14B5" w:rsidRPr="0027496A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="006F14B5" w:rsidRPr="0027496A">
        <w:rPr>
          <w:rFonts w:ascii="Arial" w:eastAsia="Arial" w:hAnsi="Arial" w:cs="Arial"/>
          <w:b/>
          <w:bCs/>
          <w:sz w:val="24"/>
          <w:szCs w:val="24"/>
        </w:rPr>
        <w:t>Empat</w:t>
      </w:r>
      <w:proofErr w:type="spellEnd"/>
      <w:r w:rsidR="0027496A">
        <w:rPr>
          <w:rFonts w:ascii="Arial" w:eastAsia="Arial" w:hAnsi="Arial" w:cs="Arial"/>
          <w:sz w:val="24"/>
          <w:szCs w:val="24"/>
        </w:rPr>
        <w:t>,</w:t>
      </w:r>
      <w:r w:rsidRPr="00B54052">
        <w:rPr>
          <w:rFonts w:ascii="Arial" w:eastAsia="Arial" w:hAnsi="Arial" w:cs="Arial"/>
          <w:sz w:val="24"/>
          <w:szCs w:val="24"/>
        </w:rPr>
        <w:t xml:space="preserve"> kami </w:t>
      </w:r>
      <w:r w:rsidR="0027496A">
        <w:rPr>
          <w:rFonts w:ascii="Arial" w:eastAsia="Arial" w:hAnsi="Arial" w:cs="Arial"/>
          <w:sz w:val="24"/>
          <w:szCs w:val="24"/>
        </w:rPr>
        <w:t>E</w:t>
      </w:r>
      <w:r w:rsidRPr="00B54052">
        <w:rPr>
          <w:rFonts w:ascii="Arial" w:eastAsia="Arial" w:hAnsi="Arial" w:cs="Arial"/>
          <w:sz w:val="24"/>
          <w:szCs w:val="24"/>
        </w:rPr>
        <w:t xml:space="preserve">valuator </w:t>
      </w:r>
      <w:proofErr w:type="spellStart"/>
      <w:r w:rsidRPr="00B54052">
        <w:rPr>
          <w:rFonts w:ascii="Arial" w:eastAsia="Arial" w:hAnsi="Arial" w:cs="Arial"/>
          <w:sz w:val="24"/>
          <w:szCs w:val="24"/>
        </w:rPr>
        <w:t>kegiatan</w:t>
      </w:r>
      <w:proofErr w:type="spellEnd"/>
      <w:r w:rsidRPr="00B5405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7496A" w:rsidRPr="00B54052">
        <w:rPr>
          <w:rFonts w:ascii="Arial" w:eastAsia="Arial" w:hAnsi="Arial" w:cs="Arial"/>
          <w:sz w:val="24"/>
          <w:szCs w:val="24"/>
        </w:rPr>
        <w:t>Pemantauan</w:t>
      </w:r>
      <w:proofErr w:type="spellEnd"/>
      <w:r w:rsidR="0027496A" w:rsidRPr="00B54052"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 w:rsidR="0027496A" w:rsidRPr="00B54052">
        <w:rPr>
          <w:rFonts w:ascii="Arial" w:eastAsia="Arial" w:hAnsi="Arial" w:cs="Arial"/>
          <w:sz w:val="24"/>
          <w:szCs w:val="24"/>
        </w:rPr>
        <w:t>Evaluasi</w:t>
      </w:r>
      <w:proofErr w:type="spellEnd"/>
      <w:r w:rsidR="0027496A" w:rsidRPr="00B54052">
        <w:rPr>
          <w:rFonts w:ascii="Arial" w:eastAsia="Arial" w:hAnsi="Arial" w:cs="Arial"/>
          <w:sz w:val="24"/>
          <w:szCs w:val="24"/>
        </w:rPr>
        <w:t xml:space="preserve"> Kinerja</w:t>
      </w:r>
      <w:r w:rsidR="0027496A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7496A" w:rsidRPr="00B54052">
        <w:rPr>
          <w:rFonts w:ascii="Arial" w:eastAsia="Arial" w:hAnsi="Arial" w:cs="Arial"/>
          <w:sz w:val="24"/>
          <w:szCs w:val="24"/>
        </w:rPr>
        <w:t>Penyelenggaraan</w:t>
      </w:r>
      <w:proofErr w:type="spellEnd"/>
      <w:r w:rsidR="0027496A" w:rsidRPr="00B5405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7496A" w:rsidRPr="00B54052">
        <w:rPr>
          <w:rFonts w:ascii="Arial" w:eastAsia="Arial" w:hAnsi="Arial" w:cs="Arial"/>
          <w:sz w:val="24"/>
          <w:szCs w:val="24"/>
        </w:rPr>
        <w:t>Pelayanan</w:t>
      </w:r>
      <w:proofErr w:type="spellEnd"/>
      <w:r w:rsidR="0027496A" w:rsidRPr="00B5405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7496A" w:rsidRPr="00B54052">
        <w:rPr>
          <w:rFonts w:ascii="Arial" w:eastAsia="Arial" w:hAnsi="Arial" w:cs="Arial"/>
          <w:sz w:val="24"/>
          <w:szCs w:val="24"/>
        </w:rPr>
        <w:t>Publik</w:t>
      </w:r>
      <w:proofErr w:type="spellEnd"/>
      <w:r w:rsidR="0027496A" w:rsidRPr="00B54052">
        <w:rPr>
          <w:rFonts w:ascii="Arial" w:eastAsia="Arial" w:hAnsi="Arial" w:cs="Arial"/>
          <w:sz w:val="24"/>
          <w:szCs w:val="24"/>
        </w:rPr>
        <w:t>,</w:t>
      </w:r>
      <w:r w:rsidRPr="00B5405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B54052">
        <w:rPr>
          <w:rFonts w:ascii="Arial" w:eastAsia="Arial" w:hAnsi="Arial" w:cs="Arial"/>
          <w:sz w:val="24"/>
          <w:szCs w:val="24"/>
        </w:rPr>
        <w:t>berdasarkan</w:t>
      </w:r>
      <w:proofErr w:type="spellEnd"/>
      <w:r w:rsidRPr="00B5405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B54052">
        <w:rPr>
          <w:rFonts w:ascii="Arial" w:eastAsia="Arial" w:hAnsi="Arial" w:cs="Arial"/>
          <w:sz w:val="24"/>
          <w:szCs w:val="24"/>
        </w:rPr>
        <w:t>hasil</w:t>
      </w:r>
      <w:proofErr w:type="spellEnd"/>
      <w:r w:rsidRPr="00B5405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B54052">
        <w:rPr>
          <w:rFonts w:ascii="Arial" w:eastAsia="Arial" w:hAnsi="Arial" w:cs="Arial"/>
          <w:sz w:val="24"/>
          <w:szCs w:val="24"/>
        </w:rPr>
        <w:t>pengamatan</w:t>
      </w:r>
      <w:proofErr w:type="spellEnd"/>
      <w:r w:rsidRPr="00B54052"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 w:rsidRPr="00B54052">
        <w:rPr>
          <w:rFonts w:ascii="Arial" w:eastAsia="Arial" w:hAnsi="Arial" w:cs="Arial"/>
          <w:sz w:val="24"/>
          <w:szCs w:val="24"/>
        </w:rPr>
        <w:t>lapangan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B54052">
        <w:rPr>
          <w:rFonts w:ascii="Arial" w:eastAsia="Arial" w:hAnsi="Arial" w:cs="Arial"/>
          <w:sz w:val="24"/>
          <w:szCs w:val="24"/>
        </w:rPr>
        <w:t>menyatakan</w:t>
      </w:r>
      <w:proofErr w:type="spellEnd"/>
      <w:r w:rsidRPr="00B5405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B54052">
        <w:rPr>
          <w:rFonts w:ascii="Arial" w:eastAsia="Arial" w:hAnsi="Arial" w:cs="Arial"/>
          <w:sz w:val="24"/>
          <w:szCs w:val="24"/>
        </w:rPr>
        <w:t>sebagai</w:t>
      </w:r>
      <w:proofErr w:type="spellEnd"/>
      <w:r w:rsidRPr="00B5405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proofErr w:type="gramStart"/>
      <w:r w:rsidRPr="00B54052">
        <w:rPr>
          <w:rFonts w:ascii="Arial" w:eastAsia="Arial" w:hAnsi="Arial" w:cs="Arial"/>
          <w:sz w:val="24"/>
          <w:szCs w:val="24"/>
        </w:rPr>
        <w:t>berikut</w:t>
      </w:r>
      <w:proofErr w:type="spellEnd"/>
      <w:r w:rsidRPr="00B54052">
        <w:rPr>
          <w:rFonts w:ascii="Arial" w:eastAsia="Arial" w:hAnsi="Arial" w:cs="Arial"/>
          <w:sz w:val="24"/>
          <w:szCs w:val="24"/>
        </w:rPr>
        <w:t xml:space="preserve"> :</w:t>
      </w:r>
      <w:proofErr w:type="gramEnd"/>
      <w:r w:rsidR="00404431">
        <w:rPr>
          <w:rFonts w:ascii="Arial" w:eastAsia="Arial" w:hAnsi="Arial" w:cs="Arial"/>
          <w:sz w:val="24"/>
          <w:szCs w:val="24"/>
        </w:rPr>
        <w:t>:</w:t>
      </w:r>
    </w:p>
    <w:p w14:paraId="0C9E7E20" w14:textId="77777777" w:rsidR="008D2E98" w:rsidRDefault="008D2E98">
      <w:pPr>
        <w:spacing w:before="1" w:line="160" w:lineRule="exact"/>
        <w:rPr>
          <w:sz w:val="16"/>
          <w:szCs w:val="16"/>
        </w:rPr>
      </w:pPr>
    </w:p>
    <w:p w14:paraId="436CF4A9" w14:textId="77777777" w:rsidR="00610ABC" w:rsidRPr="008E4EBF" w:rsidRDefault="00610ABC" w:rsidP="00610ABC">
      <w:pPr>
        <w:spacing w:line="257" w:lineRule="auto"/>
        <w:ind w:left="220" w:right="139"/>
        <w:jc w:val="both"/>
        <w:rPr>
          <w:rFonts w:ascii="Arial" w:eastAsia="Arial" w:hAnsi="Arial" w:cs="Arial"/>
          <w:sz w:val="6"/>
          <w:szCs w:val="6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787"/>
        <w:gridCol w:w="3507"/>
        <w:gridCol w:w="7625"/>
        <w:gridCol w:w="3998"/>
      </w:tblGrid>
      <w:tr w:rsidR="005B2EF1" w14:paraId="3A029C95" w14:textId="77777777" w:rsidTr="008E4EBF">
        <w:trPr>
          <w:trHeight w:val="557"/>
        </w:trPr>
        <w:tc>
          <w:tcPr>
            <w:tcW w:w="787" w:type="dxa"/>
          </w:tcPr>
          <w:p w14:paraId="45F2D4AE" w14:textId="77777777" w:rsidR="00610ABC" w:rsidRPr="00D24101" w:rsidRDefault="00610ABC" w:rsidP="00D24101">
            <w:pPr>
              <w:ind w:right="14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FD5F686" w14:textId="77777777" w:rsidR="00610ABC" w:rsidRPr="00D24101" w:rsidRDefault="00610ABC" w:rsidP="00D24101">
            <w:pPr>
              <w:ind w:right="14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2410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510" w:type="dxa"/>
          </w:tcPr>
          <w:p w14:paraId="1E5F27F5" w14:textId="77777777" w:rsidR="00610ABC" w:rsidRPr="00D24101" w:rsidRDefault="00610ABC" w:rsidP="00D24101">
            <w:pPr>
              <w:ind w:right="14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38C9B19" w14:textId="77777777" w:rsidR="00610ABC" w:rsidRPr="00D24101" w:rsidRDefault="00610ABC" w:rsidP="00D24101">
            <w:pPr>
              <w:ind w:right="14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2410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7634" w:type="dxa"/>
          </w:tcPr>
          <w:p w14:paraId="0426F7A9" w14:textId="77777777" w:rsidR="00610ABC" w:rsidRPr="00D24101" w:rsidRDefault="00610ABC" w:rsidP="00D24101">
            <w:pPr>
              <w:ind w:right="14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5F7BF3F" w14:textId="77777777" w:rsidR="00610ABC" w:rsidRPr="00D24101" w:rsidRDefault="00610ABC" w:rsidP="00D24101">
            <w:pPr>
              <w:ind w:right="14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2410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PENGAMATAN</w:t>
            </w:r>
          </w:p>
        </w:tc>
        <w:tc>
          <w:tcPr>
            <w:tcW w:w="4000" w:type="dxa"/>
          </w:tcPr>
          <w:p w14:paraId="6C70BE35" w14:textId="77777777" w:rsidR="00610ABC" w:rsidRPr="00D24101" w:rsidRDefault="00610ABC" w:rsidP="00D24101">
            <w:pPr>
              <w:ind w:right="14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DEDCB" w14:textId="77777777" w:rsidR="00610ABC" w:rsidRPr="00D24101" w:rsidRDefault="00610ABC" w:rsidP="00D24101">
            <w:pPr>
              <w:ind w:right="14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2410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REKOMENDASI</w:t>
            </w:r>
          </w:p>
          <w:p w14:paraId="2ED84603" w14:textId="77777777" w:rsidR="00610ABC" w:rsidRPr="00D24101" w:rsidRDefault="00610ABC" w:rsidP="00D24101">
            <w:pPr>
              <w:ind w:right="14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5B2EF1" w14:paraId="4B920147" w14:textId="77777777" w:rsidTr="008E4EBF">
        <w:tc>
          <w:tcPr>
            <w:tcW w:w="787" w:type="dxa"/>
          </w:tcPr>
          <w:p w14:paraId="113DE283" w14:textId="77777777" w:rsidR="00610ABC" w:rsidRDefault="00610ABC" w:rsidP="00DF42F6">
            <w:pPr>
              <w:spacing w:before="120" w:line="257" w:lineRule="auto"/>
              <w:ind w:right="14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3510" w:type="dxa"/>
          </w:tcPr>
          <w:p w14:paraId="0E278207" w14:textId="77777777" w:rsidR="00610ABC" w:rsidRDefault="00610ABC" w:rsidP="00DF42F6">
            <w:pPr>
              <w:spacing w:before="120" w:line="257" w:lineRule="auto"/>
              <w:ind w:right="14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KEBIJ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YA</w:t>
            </w:r>
            <w:r>
              <w:rPr>
                <w:rFonts w:ascii="Arial" w:eastAsia="Arial" w:hAnsi="Arial" w:cs="Arial"/>
                <w:sz w:val="24"/>
                <w:szCs w:val="24"/>
              </w:rPr>
              <w:t>NAN</w:t>
            </w:r>
          </w:p>
        </w:tc>
        <w:tc>
          <w:tcPr>
            <w:tcW w:w="7634" w:type="dxa"/>
          </w:tcPr>
          <w:p w14:paraId="0823A799" w14:textId="77777777" w:rsidR="00EF745A" w:rsidRPr="00EF745A" w:rsidRDefault="00EF745A" w:rsidP="00DF42F6">
            <w:pPr>
              <w:spacing w:before="120" w:line="276" w:lineRule="auto"/>
              <w:ind w:left="303" w:hanging="2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4.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SP yang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memenuhi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14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melibatkan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masyarakat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penyusunan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SP, dan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dilakukan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penetapan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5AE14670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F5816D3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Penyusunan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SP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telah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melibatkan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4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unsur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masyarakat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417051DA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D00F0B0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publikasi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SP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seluruh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service delivery pada 4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media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publikasi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dan pada SIPP Nasional., </w:t>
            </w:r>
          </w:p>
          <w:p w14:paraId="781E5744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F06C8E9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Dilakukan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peninjauan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ulang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1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sekali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cepat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terhadap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seluruh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jenis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layanan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02565A35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5CF4246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Maklumat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sudah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ditetapkan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isinya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telah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peraturan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perundangan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berlaku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, dan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dipublikasikan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pada media non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elektronik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elektronik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3B2E58EA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C15DF8C" w14:textId="2636F93C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F745A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5. </w:t>
            </w:r>
            <w:proofErr w:type="spellStart"/>
            <w:proofErr w:type="gramStart"/>
            <w:r w:rsidRPr="00EF745A">
              <w:rPr>
                <w:rFonts w:ascii="Arial" w:eastAsia="Arial" w:hAnsi="Arial" w:cs="Arial"/>
                <w:sz w:val="24"/>
                <w:szCs w:val="24"/>
              </w:rPr>
              <w:t>Sudah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melaksanakan</w:t>
            </w:r>
            <w:proofErr w:type="spellEnd"/>
            <w:proofErr w:type="gram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SKM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PermenPANRB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berlaku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dipublikasikan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pada media non-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elektronik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elektronik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serta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dilakukan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tindak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lanjut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hasil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SKM., </w:t>
            </w:r>
          </w:p>
          <w:p w14:paraId="6E2DF631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44AAB36" w14:textId="76EDD4CF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gramStart"/>
            <w:r w:rsidRPr="00EF745A">
              <w:rPr>
                <w:rFonts w:ascii="Arial" w:eastAsia="Arial" w:hAnsi="Arial" w:cs="Arial"/>
                <w:sz w:val="24"/>
                <w:szCs w:val="24"/>
              </w:rPr>
              <w:t>SKM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dipublikasikan</w:t>
            </w:r>
            <w:proofErr w:type="spellEnd"/>
            <w:proofErr w:type="gram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pada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EF745A">
              <w:rPr>
                <w:rFonts w:ascii="Arial" w:eastAsia="Arial" w:hAnsi="Arial" w:cs="Arial"/>
                <w:sz w:val="24"/>
                <w:szCs w:val="24"/>
              </w:rPr>
              <w:t>4 (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empat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)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media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publikasi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lainnya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6F9728BB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502805A" w14:textId="7823475F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4. </w:t>
            </w:r>
            <w:proofErr w:type="spellStart"/>
            <w:proofErr w:type="gramStart"/>
            <w:r w:rsidRPr="00EF745A">
              <w:rPr>
                <w:rFonts w:ascii="Arial" w:eastAsia="Arial" w:hAnsi="Arial" w:cs="Arial"/>
                <w:sz w:val="24"/>
                <w:szCs w:val="24"/>
              </w:rPr>
              <w:t>Tindak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lanjut</w:t>
            </w:r>
            <w:proofErr w:type="spellEnd"/>
            <w:proofErr w:type="gram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hasil</w:t>
            </w:r>
            <w:proofErr w:type="spellEnd"/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SKM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dilaksanakan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80%,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dibuktikan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laporan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pelaksanaannya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1C02BE43" w14:textId="77777777" w:rsidR="00EF745A" w:rsidRPr="00EF745A" w:rsidRDefault="00EF745A" w:rsidP="00EF745A">
            <w:pPr>
              <w:spacing w:line="276" w:lineRule="auto"/>
              <w:ind w:left="294" w:hanging="27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BCAAAEF" w14:textId="3049C158" w:rsidR="00AC17B9" w:rsidRDefault="00EF745A" w:rsidP="00DF42F6">
            <w:pPr>
              <w:spacing w:after="120" w:line="276" w:lineRule="auto"/>
              <w:ind w:left="303" w:hanging="2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3.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Rekomendasi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hasil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SKM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ditindaklanjuti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seluruhnya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6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bulan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setelah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laporan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 xml:space="preserve"> SKM </w:t>
            </w:r>
            <w:proofErr w:type="spellStart"/>
            <w:r w:rsidRPr="00EF745A">
              <w:rPr>
                <w:rFonts w:ascii="Arial" w:eastAsia="Arial" w:hAnsi="Arial" w:cs="Arial"/>
                <w:sz w:val="24"/>
                <w:szCs w:val="24"/>
              </w:rPr>
              <w:t>diterbitkan</w:t>
            </w:r>
            <w:proofErr w:type="spellEnd"/>
            <w:r w:rsidRPr="00EF745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4000" w:type="dxa"/>
          </w:tcPr>
          <w:p w14:paraId="5E5A5C41" w14:textId="36CD3AE6" w:rsidR="00610ABC" w:rsidRPr="00055A39" w:rsidRDefault="00055A39" w:rsidP="00DF42F6">
            <w:pPr>
              <w:spacing w:before="120" w:line="276" w:lineRule="auto"/>
              <w:ind w:right="13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lastRenderedPageBreak/>
              <w:t>Tindak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Lanjut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SKM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harap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dilaksanakan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cepat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maka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baik</w:t>
            </w:r>
            <w:proofErr w:type="spellEnd"/>
          </w:p>
        </w:tc>
      </w:tr>
      <w:tr w:rsidR="005B2EF1" w14:paraId="3E7A891E" w14:textId="77777777" w:rsidTr="008E4EBF">
        <w:tc>
          <w:tcPr>
            <w:tcW w:w="787" w:type="dxa"/>
          </w:tcPr>
          <w:p w14:paraId="3B47EE90" w14:textId="77777777" w:rsidR="00610ABC" w:rsidRDefault="00610ABC" w:rsidP="00DF42F6">
            <w:pPr>
              <w:spacing w:before="120" w:line="257" w:lineRule="auto"/>
              <w:ind w:right="13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3510" w:type="dxa"/>
          </w:tcPr>
          <w:p w14:paraId="5197E81F" w14:textId="77777777" w:rsidR="00610ABC" w:rsidRDefault="00610ABC" w:rsidP="00DF42F6">
            <w:pPr>
              <w:spacing w:before="120"/>
              <w:ind w:left="102" w:right="62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7200D0">
              <w:rPr>
                <w:rFonts w:ascii="Arial" w:eastAsia="Arial" w:hAnsi="Arial" w:cs="Arial"/>
                <w:sz w:val="24"/>
                <w:szCs w:val="24"/>
              </w:rPr>
              <w:t>Profesionalisme</w:t>
            </w:r>
            <w:proofErr w:type="spellEnd"/>
            <w:r w:rsidRPr="007200D0">
              <w:rPr>
                <w:rFonts w:ascii="Arial" w:eastAsia="Arial" w:hAnsi="Arial" w:cs="Arial"/>
                <w:sz w:val="24"/>
                <w:szCs w:val="24"/>
              </w:rPr>
              <w:t xml:space="preserve"> SDM</w:t>
            </w:r>
          </w:p>
          <w:p w14:paraId="4BB0D6FC" w14:textId="77777777" w:rsidR="00610ABC" w:rsidRDefault="00610ABC" w:rsidP="00DF42F6">
            <w:pPr>
              <w:spacing w:before="120"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634" w:type="dxa"/>
          </w:tcPr>
          <w:p w14:paraId="62211950" w14:textId="3A0A5AEA" w:rsidR="00055A39" w:rsidRPr="00055A39" w:rsidRDefault="00055A39" w:rsidP="00DF42F6">
            <w:pPr>
              <w:spacing w:before="120" w:line="257" w:lineRule="auto"/>
              <w:ind w:left="259" w:right="144" w:hanging="25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Memiliki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5A39">
              <w:rPr>
                <w:rFonts w:ascii="Arial" w:eastAsia="Arial" w:hAnsi="Arial" w:cs="Arial"/>
                <w:sz w:val="24"/>
                <w:szCs w:val="24"/>
              </w:rPr>
              <w:t>kebijakan</w:t>
            </w:r>
            <w:proofErr w:type="spellEnd"/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jam</w:t>
            </w:r>
            <w:proofErr w:type="gram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kerja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4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unsur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lainnya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 </w:t>
            </w:r>
          </w:p>
          <w:p w14:paraId="2AD4F438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6A9E03C" w14:textId="77777777" w:rsidR="00055A39" w:rsidRPr="00055A39" w:rsidRDefault="00055A39" w:rsidP="00A54CAB">
            <w:pPr>
              <w:spacing w:line="257" w:lineRule="auto"/>
              <w:ind w:left="258" w:right="139" w:hanging="25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Aturan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kode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etik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kode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perilaku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Pelaksana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meliputi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nilai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dasar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hak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kewajiban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4 (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empat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)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unsur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lainnya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7E0C3A1B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61E159F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4.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4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jenis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mekanisme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peningkatan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motivasi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kerja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</w:p>
          <w:p w14:paraId="3B303952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413E059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4. Ada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penghargaan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3-4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unsur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kinerja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49927CD7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78F9A66" w14:textId="1245B0DB" w:rsidR="00AC17B9" w:rsidRDefault="00055A39" w:rsidP="00DF42F6">
            <w:pPr>
              <w:spacing w:after="120" w:line="257" w:lineRule="auto"/>
              <w:ind w:left="260" w:right="144" w:hanging="2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proofErr w:type="gram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Pelaksana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proofErr w:type="gram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menerapkan</w:t>
            </w:r>
            <w:proofErr w:type="spellEnd"/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5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055A39">
              <w:rPr>
                <w:rFonts w:ascii="Arial" w:eastAsia="Arial" w:hAnsi="Arial" w:cs="Arial"/>
                <w:sz w:val="24"/>
                <w:szCs w:val="24"/>
              </w:rPr>
              <w:t>(lima)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unsur</w:t>
            </w:r>
            <w:proofErr w:type="spellEnd"/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budaya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4000" w:type="dxa"/>
          </w:tcPr>
          <w:p w14:paraId="6B232620" w14:textId="1BA8C782" w:rsidR="00610ABC" w:rsidRPr="005B2EF1" w:rsidRDefault="00055A39" w:rsidP="007C4D44">
            <w:pPr>
              <w:pStyle w:val="ListParagraph"/>
              <w:spacing w:before="120" w:line="276" w:lineRule="auto"/>
              <w:ind w:left="0" w:right="130" w:firstLine="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55A39">
              <w:rPr>
                <w:rFonts w:ascii="Arial" w:hAnsi="Arial" w:cs="Arial"/>
                <w:sz w:val="24"/>
                <w:szCs w:val="24"/>
              </w:rPr>
              <w:t>SK penetapan mekanisme yang dibangun untuk menjaga dan meningkatkan motivasi kerja Pelaksana pelayanan agar diterapkan</w:t>
            </w:r>
          </w:p>
        </w:tc>
      </w:tr>
      <w:tr w:rsidR="005B2EF1" w14:paraId="3228C96C" w14:textId="77777777" w:rsidTr="008E4EBF">
        <w:tc>
          <w:tcPr>
            <w:tcW w:w="787" w:type="dxa"/>
          </w:tcPr>
          <w:p w14:paraId="7DEB2886" w14:textId="77777777" w:rsidR="00610ABC" w:rsidRDefault="00610ABC" w:rsidP="00DF42F6">
            <w:pPr>
              <w:spacing w:before="120" w:line="257" w:lineRule="auto"/>
              <w:ind w:right="13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</w:t>
            </w:r>
          </w:p>
        </w:tc>
        <w:tc>
          <w:tcPr>
            <w:tcW w:w="3510" w:type="dxa"/>
          </w:tcPr>
          <w:p w14:paraId="417E9AB6" w14:textId="77777777" w:rsidR="00610ABC" w:rsidRDefault="00610ABC" w:rsidP="00DF42F6">
            <w:pPr>
              <w:spacing w:before="120"/>
              <w:ind w:left="102" w:right="62"/>
              <w:rPr>
                <w:rFonts w:ascii="Arial" w:eastAsia="Arial" w:hAnsi="Arial" w:cs="Arial"/>
                <w:sz w:val="24"/>
                <w:szCs w:val="24"/>
              </w:rPr>
            </w:pPr>
            <w:r w:rsidRPr="00E56DBD">
              <w:rPr>
                <w:rFonts w:ascii="Arial" w:eastAsia="Arial" w:hAnsi="Arial" w:cs="Arial"/>
                <w:sz w:val="24"/>
                <w:szCs w:val="24"/>
              </w:rPr>
              <w:t xml:space="preserve">Sarana dan </w:t>
            </w:r>
            <w:proofErr w:type="spellStart"/>
            <w:r w:rsidRPr="00E56DBD">
              <w:rPr>
                <w:rFonts w:ascii="Arial" w:eastAsia="Arial" w:hAnsi="Arial" w:cs="Arial"/>
                <w:sz w:val="24"/>
                <w:szCs w:val="24"/>
              </w:rPr>
              <w:t>Prasarana</w:t>
            </w:r>
            <w:proofErr w:type="spellEnd"/>
          </w:p>
          <w:p w14:paraId="3101FFAD" w14:textId="77777777" w:rsidR="00610ABC" w:rsidRDefault="00610ABC" w:rsidP="00DF42F6">
            <w:pPr>
              <w:spacing w:before="120"/>
              <w:ind w:left="102" w:right="62"/>
              <w:rPr>
                <w:rFonts w:ascii="Arial" w:eastAsia="Arial" w:hAnsi="Arial" w:cs="Arial"/>
                <w:sz w:val="24"/>
                <w:szCs w:val="24"/>
              </w:rPr>
            </w:pPr>
          </w:p>
          <w:p w14:paraId="34BA553B" w14:textId="77777777" w:rsidR="00610ABC" w:rsidRDefault="00610ABC" w:rsidP="00DF42F6">
            <w:pPr>
              <w:spacing w:before="120"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634" w:type="dxa"/>
          </w:tcPr>
          <w:p w14:paraId="35A20233" w14:textId="77777777" w:rsidR="00055A39" w:rsidRPr="00055A39" w:rsidRDefault="00055A39" w:rsidP="00DF42F6">
            <w:pPr>
              <w:spacing w:before="120" w:line="257" w:lineRule="auto"/>
              <w:ind w:right="14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tempat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parkir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memiliki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5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fasilitas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parkir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233B1D52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DE08E82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fasilitas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wajib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4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fasilitas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pelengkap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1AC7E227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13BAC3E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4. Toilet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pengguna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4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kondisi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694B713B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E43D2CF" w14:textId="77777777" w:rsidR="00055A39" w:rsidRPr="00055A39" w:rsidRDefault="00055A39" w:rsidP="00A54CAB">
            <w:pPr>
              <w:spacing w:line="257" w:lineRule="auto"/>
              <w:ind w:left="258" w:right="139" w:hanging="25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3.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7-9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sarana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prasarana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bagi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pengguna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kelompok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rentan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5AFAFD21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9CDC216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5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fasilitas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penunjang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159BC3CD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392AD4D" w14:textId="13B341FA" w:rsidR="00AC17B9" w:rsidRDefault="00055A39" w:rsidP="00DF42F6">
            <w:pPr>
              <w:spacing w:after="120" w:line="257" w:lineRule="auto"/>
              <w:ind w:left="346" w:right="144" w:hanging="34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sarana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FO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5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fasilitas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4000" w:type="dxa"/>
          </w:tcPr>
          <w:p w14:paraId="5D0F61D3" w14:textId="5FAD5BAE" w:rsidR="00610ABC" w:rsidRPr="00055A39" w:rsidRDefault="00055A39" w:rsidP="00DF42F6">
            <w:pPr>
              <w:tabs>
                <w:tab w:val="left" w:pos="240"/>
              </w:tabs>
              <w:spacing w:before="120" w:line="257" w:lineRule="auto"/>
              <w:ind w:right="14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lastRenderedPageBreak/>
              <w:t>Kurangya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optimalnya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bukti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dukung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fasilitas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parkir</w:t>
            </w:r>
            <w:proofErr w:type="spellEnd"/>
          </w:p>
        </w:tc>
      </w:tr>
      <w:tr w:rsidR="005B2EF1" w14:paraId="732070FC" w14:textId="77777777" w:rsidTr="00A54CAB">
        <w:trPr>
          <w:trHeight w:val="4580"/>
        </w:trPr>
        <w:tc>
          <w:tcPr>
            <w:tcW w:w="787" w:type="dxa"/>
          </w:tcPr>
          <w:p w14:paraId="61C4120B" w14:textId="77777777" w:rsidR="00610ABC" w:rsidRDefault="00610ABC" w:rsidP="00DF42F6">
            <w:pPr>
              <w:spacing w:before="120" w:line="257" w:lineRule="auto"/>
              <w:ind w:right="13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3510" w:type="dxa"/>
          </w:tcPr>
          <w:p w14:paraId="39F519B8" w14:textId="77777777" w:rsidR="00610ABC" w:rsidRDefault="00610ABC" w:rsidP="00DF42F6">
            <w:pPr>
              <w:spacing w:before="120" w:line="276" w:lineRule="auto"/>
              <w:ind w:left="183"/>
              <w:jc w:val="both"/>
              <w:rPr>
                <w:rFonts w:ascii="Arial" w:hAnsi="Arial" w:cs="Arial"/>
                <w:sz w:val="24"/>
                <w:szCs w:val="24"/>
                <w:lang w:val="en-AU"/>
              </w:rPr>
            </w:pPr>
            <w:proofErr w:type="spellStart"/>
            <w:r w:rsidRPr="006B046D">
              <w:rPr>
                <w:rFonts w:ascii="Arial" w:hAnsi="Arial" w:cs="Arial"/>
                <w:sz w:val="24"/>
                <w:szCs w:val="24"/>
                <w:lang w:val="en-AU"/>
              </w:rPr>
              <w:t>Sistem</w:t>
            </w:r>
            <w:proofErr w:type="spellEnd"/>
            <w:r w:rsidRPr="006B046D">
              <w:rPr>
                <w:rFonts w:ascii="Arial" w:hAnsi="Arial" w:cs="Arial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6B046D">
              <w:rPr>
                <w:rFonts w:ascii="Arial" w:hAnsi="Arial" w:cs="Arial"/>
                <w:sz w:val="24"/>
                <w:szCs w:val="24"/>
                <w:lang w:val="en-AU"/>
              </w:rPr>
              <w:t>Informasi</w:t>
            </w:r>
            <w:proofErr w:type="spellEnd"/>
            <w:r w:rsidRPr="006B046D">
              <w:rPr>
                <w:rFonts w:ascii="Arial" w:hAnsi="Arial" w:cs="Arial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6B046D">
              <w:rPr>
                <w:rFonts w:ascii="Arial" w:hAnsi="Arial" w:cs="Arial"/>
                <w:sz w:val="24"/>
                <w:szCs w:val="24"/>
                <w:lang w:val="en-AU"/>
              </w:rPr>
              <w:t>Pelayanan</w:t>
            </w:r>
            <w:proofErr w:type="spellEnd"/>
            <w:r w:rsidRPr="006B046D">
              <w:rPr>
                <w:rFonts w:ascii="Arial" w:hAnsi="Arial" w:cs="Arial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6B046D">
              <w:rPr>
                <w:rFonts w:ascii="Arial" w:hAnsi="Arial" w:cs="Arial"/>
                <w:sz w:val="24"/>
                <w:szCs w:val="24"/>
                <w:lang w:val="en-AU"/>
              </w:rPr>
              <w:t>Publik</w:t>
            </w:r>
            <w:proofErr w:type="spellEnd"/>
          </w:p>
          <w:p w14:paraId="0AE88D00" w14:textId="77777777" w:rsidR="00610ABC" w:rsidRDefault="00610ABC" w:rsidP="00DF42F6">
            <w:pPr>
              <w:spacing w:before="120"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634" w:type="dxa"/>
          </w:tcPr>
          <w:p w14:paraId="56532920" w14:textId="77777777" w:rsidR="00055A39" w:rsidRPr="00055A39" w:rsidRDefault="00055A39" w:rsidP="00DF42F6">
            <w:pPr>
              <w:spacing w:before="120" w:line="257" w:lineRule="auto"/>
              <w:ind w:left="346" w:right="144" w:hanging="34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publik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telah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online/website dan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terhubung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publik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nasional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serta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telah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menginput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ditetapkan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ke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publik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nasional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4F5D8FA2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35C1FFA" w14:textId="77777777" w:rsidR="00055A39" w:rsidRPr="00055A39" w:rsidRDefault="00055A39" w:rsidP="00A54CAB">
            <w:pPr>
              <w:spacing w:line="257" w:lineRule="auto"/>
              <w:ind w:left="348" w:right="139" w:hanging="34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4.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pendukung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operasional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4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kondisi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1043A9C4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ED485EB" w14:textId="77777777" w:rsidR="00055A39" w:rsidRPr="00055A39" w:rsidRDefault="00055A39" w:rsidP="00A54CAB">
            <w:pPr>
              <w:spacing w:line="257" w:lineRule="auto"/>
              <w:ind w:left="348" w:right="139" w:hanging="34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SIPP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Elektronik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berbasis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website/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aplikasi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dioperasikan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diakses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merupakan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mudah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dioperasikan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mudah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diakses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kompatibel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merupakan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kanal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digital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resmi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pemerintah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(domain.go.id) dan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navigasi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mudah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dipahami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0A224751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0615EB1" w14:textId="77777777" w:rsidR="00AC17B9" w:rsidRDefault="00055A39" w:rsidP="00A54CAB">
            <w:pPr>
              <w:spacing w:line="257" w:lineRule="auto"/>
              <w:ind w:left="348" w:right="139" w:hanging="34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4.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Pemutakhiran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data dan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publik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dilakukan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secara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mingguan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3D4A2AF" w14:textId="49684665" w:rsidR="00DF42F6" w:rsidRDefault="00DF42F6" w:rsidP="00A54CAB">
            <w:pPr>
              <w:spacing w:line="257" w:lineRule="auto"/>
              <w:ind w:left="348" w:right="139" w:hanging="34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00" w:type="dxa"/>
          </w:tcPr>
          <w:p w14:paraId="1F71FDC0" w14:textId="055B6E28" w:rsidR="00610ABC" w:rsidRPr="00055A39" w:rsidRDefault="00055A39" w:rsidP="00DF42F6">
            <w:pPr>
              <w:spacing w:before="120" w:line="257" w:lineRule="auto"/>
              <w:ind w:right="14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>Lebih di optimalkan pengelolaan SIPPN dan selalu dimuktahirkan</w:t>
            </w:r>
          </w:p>
        </w:tc>
      </w:tr>
      <w:tr w:rsidR="005B2EF1" w14:paraId="71E34978" w14:textId="77777777" w:rsidTr="008E4EBF">
        <w:tc>
          <w:tcPr>
            <w:tcW w:w="787" w:type="dxa"/>
          </w:tcPr>
          <w:p w14:paraId="3E9B6344" w14:textId="7871751D" w:rsidR="00610ABC" w:rsidRDefault="00A610C3" w:rsidP="00DF42F6">
            <w:pPr>
              <w:spacing w:before="120" w:line="257" w:lineRule="auto"/>
              <w:ind w:right="14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</w:t>
            </w:r>
          </w:p>
        </w:tc>
        <w:tc>
          <w:tcPr>
            <w:tcW w:w="3510" w:type="dxa"/>
          </w:tcPr>
          <w:p w14:paraId="6A3BFAF2" w14:textId="454E3EDA" w:rsidR="00610ABC" w:rsidRDefault="00A610C3" w:rsidP="00DF42F6">
            <w:pPr>
              <w:spacing w:before="120" w:line="257" w:lineRule="auto"/>
              <w:ind w:right="14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A610C3">
              <w:rPr>
                <w:rFonts w:ascii="Arial" w:eastAsia="Arial" w:hAnsi="Arial" w:cs="Arial"/>
                <w:sz w:val="24"/>
                <w:szCs w:val="24"/>
              </w:rPr>
              <w:t>Konsultasi</w:t>
            </w:r>
            <w:proofErr w:type="spellEnd"/>
            <w:r w:rsidRPr="00A610C3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A610C3">
              <w:rPr>
                <w:rFonts w:ascii="Arial" w:eastAsia="Arial" w:hAnsi="Arial" w:cs="Arial"/>
                <w:sz w:val="24"/>
                <w:szCs w:val="24"/>
              </w:rPr>
              <w:t>pengaduan</w:t>
            </w:r>
            <w:proofErr w:type="spellEnd"/>
          </w:p>
        </w:tc>
        <w:tc>
          <w:tcPr>
            <w:tcW w:w="7634" w:type="dxa"/>
          </w:tcPr>
          <w:p w14:paraId="1E55A371" w14:textId="77777777" w:rsidR="00055A39" w:rsidRPr="00055A39" w:rsidRDefault="00055A39" w:rsidP="00DF42F6">
            <w:pPr>
              <w:spacing w:before="120" w:line="257" w:lineRule="auto"/>
              <w:ind w:left="259" w:right="144" w:hanging="25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Sarana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konsultasi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pengaduan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pengguna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layanan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5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fasilitas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566BEECE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5B53CFD" w14:textId="77777777" w:rsidR="00055A39" w:rsidRPr="00055A39" w:rsidRDefault="00055A39" w:rsidP="00A54CAB">
            <w:pPr>
              <w:spacing w:line="257" w:lineRule="auto"/>
              <w:ind w:left="258" w:right="139" w:hanging="25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4.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Terdapat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media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konsultasi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pengaduan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secara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offline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secara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terpisah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front office,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serta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tersedia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secara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online., </w:t>
            </w:r>
          </w:p>
          <w:p w14:paraId="14F17BD2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F27ECD3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1.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Terdapat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dokumentasi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diarsipkan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., </w:t>
            </w:r>
          </w:p>
          <w:p w14:paraId="09B523B6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926B521" w14:textId="77777777" w:rsidR="00AC17B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0. Tidak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ada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konsultasi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pengaduan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ditindaklanjuti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A170E8D" w14:textId="070515EC" w:rsidR="00A54CAB" w:rsidRDefault="00A54CAB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00" w:type="dxa"/>
          </w:tcPr>
          <w:p w14:paraId="7805BC7E" w14:textId="77777777" w:rsidR="00055A39" w:rsidRPr="00055A39" w:rsidRDefault="00055A39" w:rsidP="00DF42F6">
            <w:pPr>
              <w:spacing w:before="120" w:line="257" w:lineRule="auto"/>
              <w:ind w:left="360" w:right="144" w:hanging="36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1. Tidak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adanaya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dokumentasi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diarsipkan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dituangkan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laporan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055A39">
              <w:rPr>
                <w:rFonts w:ascii="Arial" w:eastAsia="Arial" w:hAnsi="Arial" w:cs="Arial"/>
                <w:sz w:val="24"/>
                <w:szCs w:val="24"/>
              </w:rPr>
              <w:t>dan,dilakukan</w:t>
            </w:r>
            <w:proofErr w:type="spellEnd"/>
            <w:proofErr w:type="gram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monev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0F1D1481" w14:textId="77777777" w:rsidR="00055A39" w:rsidRPr="00055A39" w:rsidRDefault="00055A39" w:rsidP="00055A39">
            <w:pPr>
              <w:spacing w:line="257" w:lineRule="auto"/>
              <w:ind w:right="13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195FBA3" w14:textId="69A84D89" w:rsidR="00610ABC" w:rsidRDefault="00055A39" w:rsidP="00A54CAB">
            <w:pPr>
              <w:spacing w:line="257" w:lineRule="auto"/>
              <w:ind w:left="366" w:right="139" w:hanging="36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2.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tindak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lanjut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atas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konsultasi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pengaduan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semua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lapisan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masyarakat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agar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dibuat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laporan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tindak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lanjut</w:t>
            </w:r>
            <w:proofErr w:type="spellEnd"/>
          </w:p>
        </w:tc>
      </w:tr>
      <w:tr w:rsidR="005B2EF1" w14:paraId="5CAD9610" w14:textId="77777777" w:rsidTr="008E4EBF">
        <w:tc>
          <w:tcPr>
            <w:tcW w:w="787" w:type="dxa"/>
          </w:tcPr>
          <w:p w14:paraId="378675B5" w14:textId="6810FD81" w:rsidR="00610ABC" w:rsidRDefault="00A610C3" w:rsidP="00DF42F6">
            <w:pPr>
              <w:spacing w:before="120" w:line="257" w:lineRule="auto"/>
              <w:ind w:right="14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</w:t>
            </w:r>
          </w:p>
        </w:tc>
        <w:tc>
          <w:tcPr>
            <w:tcW w:w="3510" w:type="dxa"/>
          </w:tcPr>
          <w:p w14:paraId="3C5E8289" w14:textId="4051A215" w:rsidR="00610ABC" w:rsidRDefault="00A610C3" w:rsidP="00DF42F6">
            <w:pPr>
              <w:spacing w:before="120" w:line="257" w:lineRule="auto"/>
              <w:ind w:right="14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A610C3">
              <w:rPr>
                <w:rFonts w:ascii="Arial" w:eastAsia="Arial" w:hAnsi="Arial" w:cs="Arial"/>
                <w:sz w:val="24"/>
                <w:szCs w:val="24"/>
              </w:rPr>
              <w:t>Inovasi</w:t>
            </w:r>
            <w:proofErr w:type="spellEnd"/>
          </w:p>
        </w:tc>
        <w:tc>
          <w:tcPr>
            <w:tcW w:w="7634" w:type="dxa"/>
          </w:tcPr>
          <w:p w14:paraId="2454D66F" w14:textId="77777777" w:rsidR="00055A39" w:rsidRPr="00055A39" w:rsidRDefault="00055A39" w:rsidP="00DF42F6">
            <w:pPr>
              <w:spacing w:before="120" w:line="257" w:lineRule="auto"/>
              <w:ind w:left="259" w:right="144" w:hanging="25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5.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Inovasi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dilaksanakan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sudah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mendapatkan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prestasi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pada level (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apapun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)., </w:t>
            </w:r>
          </w:p>
          <w:p w14:paraId="10C29D2F" w14:textId="1B604C38" w:rsidR="00BD4B0B" w:rsidRDefault="00055A39" w:rsidP="007C4D44">
            <w:pPr>
              <w:spacing w:before="120" w:after="120" w:line="257" w:lineRule="auto"/>
              <w:ind w:left="260" w:right="144" w:hanging="2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5. </w:t>
            </w:r>
            <w:proofErr w:type="spellStart"/>
            <w:proofErr w:type="gramStart"/>
            <w:r w:rsidRPr="00055A39">
              <w:rPr>
                <w:rFonts w:ascii="Arial" w:eastAsia="Arial" w:hAnsi="Arial" w:cs="Arial"/>
                <w:sz w:val="24"/>
                <w:szCs w:val="24"/>
              </w:rPr>
              <w:t>Sumber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daya</w:t>
            </w:r>
            <w:proofErr w:type="spellEnd"/>
            <w:proofErr w:type="gram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mendukung</w:t>
            </w:r>
            <w:proofErr w:type="spellEnd"/>
            <w:r w:rsidR="00A54CA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keberlanjutan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inovasi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bentuk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payung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hukum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3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kondisi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lainnya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4000" w:type="dxa"/>
          </w:tcPr>
          <w:p w14:paraId="238A2F93" w14:textId="77777777" w:rsidR="00DF42F6" w:rsidRDefault="00055A39" w:rsidP="00DF42F6">
            <w:pPr>
              <w:spacing w:before="120" w:line="257" w:lineRule="auto"/>
              <w:ind w:right="14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lastRenderedPageBreak/>
              <w:t>Inovasi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telah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ada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agar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dapat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dipertahankan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dilanjutkan</w:t>
            </w:r>
            <w:proofErr w:type="spellEnd"/>
          </w:p>
          <w:p w14:paraId="1514DEA1" w14:textId="514A1EBE" w:rsidR="00610ABC" w:rsidRDefault="00055A39" w:rsidP="007C4D44">
            <w:pPr>
              <w:spacing w:before="120" w:line="257" w:lineRule="auto"/>
              <w:ind w:right="14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55A39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keberlangsungannya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serta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ciptakan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inovasi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terbaru</w:t>
            </w:r>
            <w:proofErr w:type="spellEnd"/>
            <w:r w:rsidRPr="00055A3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055A39">
              <w:rPr>
                <w:rFonts w:ascii="Arial" w:eastAsia="Arial" w:hAnsi="Arial" w:cs="Arial"/>
                <w:sz w:val="24"/>
                <w:szCs w:val="24"/>
              </w:rPr>
              <w:t>lainnya</w:t>
            </w:r>
            <w:r w:rsidR="00A54CAB">
              <w:rPr>
                <w:rFonts w:ascii="Arial" w:eastAsia="Arial" w:hAnsi="Arial" w:cs="Arial"/>
                <w:sz w:val="24"/>
                <w:szCs w:val="24"/>
              </w:rPr>
              <w:t>s</w:t>
            </w:r>
            <w:proofErr w:type="spellEnd"/>
          </w:p>
        </w:tc>
      </w:tr>
    </w:tbl>
    <w:p w14:paraId="03C0D2B7" w14:textId="77777777" w:rsidR="00E5518B" w:rsidRPr="00E5518B" w:rsidRDefault="00E5518B" w:rsidP="00E5518B"/>
    <w:p w14:paraId="5ABBBE3A" w14:textId="0C7F8F66" w:rsidR="00A70785" w:rsidRDefault="00A70785" w:rsidP="008E4EBF">
      <w:pPr>
        <w:tabs>
          <w:tab w:val="left" w:pos="2160"/>
        </w:tabs>
        <w:ind w:left="18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Demikian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berita</w:t>
      </w:r>
      <w:proofErr w:type="spellEnd"/>
      <w:r>
        <w:rPr>
          <w:rFonts w:ascii="Arial" w:hAnsi="Arial" w:cs="Arial"/>
          <w:sz w:val="24"/>
          <w:szCs w:val="24"/>
        </w:rPr>
        <w:t xml:space="preserve"> acara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sebagaimana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mestinya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4AD051D" w14:textId="77777777" w:rsidR="007C4D44" w:rsidRDefault="007C4D44" w:rsidP="008E4EBF">
      <w:pPr>
        <w:tabs>
          <w:tab w:val="left" w:pos="2160"/>
        </w:tabs>
        <w:ind w:left="180"/>
        <w:rPr>
          <w:rFonts w:ascii="Arial" w:hAnsi="Arial" w:cs="Arial"/>
          <w:sz w:val="24"/>
          <w:szCs w:val="24"/>
        </w:rPr>
      </w:pPr>
    </w:p>
    <w:p w14:paraId="6F7D96E7" w14:textId="77777777" w:rsidR="00A70785" w:rsidRDefault="00A70785" w:rsidP="00A70785">
      <w:pPr>
        <w:rPr>
          <w:rFonts w:ascii="Arial" w:hAnsi="Arial" w:cs="Arial"/>
          <w:sz w:val="24"/>
          <w:szCs w:val="24"/>
          <w:lang w:val="en-AU"/>
        </w:rPr>
      </w:pPr>
      <w:r>
        <w:rPr>
          <w:rFonts w:ascii="Arial" w:hAnsi="Arial" w:cs="Arial"/>
          <w:sz w:val="24"/>
          <w:szCs w:val="24"/>
          <w:lang w:val="en-AU"/>
        </w:rPr>
        <w:tab/>
      </w:r>
    </w:p>
    <w:p w14:paraId="401301F8" w14:textId="77777777" w:rsidR="00A70785" w:rsidRPr="007C4D44" w:rsidRDefault="00A70785" w:rsidP="00A70785">
      <w:pPr>
        <w:tabs>
          <w:tab w:val="left" w:pos="2160"/>
        </w:tabs>
        <w:jc w:val="center"/>
        <w:rPr>
          <w:rFonts w:ascii="Arial" w:hAnsi="Arial" w:cs="Arial"/>
          <w:sz w:val="28"/>
          <w:szCs w:val="28"/>
          <w:lang w:val="en-AU"/>
        </w:rPr>
      </w:pPr>
      <w:r w:rsidRPr="007C4D44">
        <w:rPr>
          <w:rFonts w:ascii="Arial" w:hAnsi="Arial" w:cs="Arial"/>
          <w:sz w:val="28"/>
          <w:szCs w:val="28"/>
          <w:lang w:val="en-AU"/>
        </w:rPr>
        <w:t>Tim Evaluator</w:t>
      </w:r>
    </w:p>
    <w:p w14:paraId="343F7038" w14:textId="77777777" w:rsidR="00A70785" w:rsidRDefault="00A70785" w:rsidP="00A70785">
      <w:pPr>
        <w:tabs>
          <w:tab w:val="left" w:pos="2160"/>
        </w:tabs>
        <w:jc w:val="center"/>
        <w:rPr>
          <w:rFonts w:ascii="Arial" w:hAnsi="Arial" w:cs="Arial"/>
          <w:sz w:val="18"/>
          <w:szCs w:val="18"/>
          <w:lang w:val="en-AU"/>
        </w:rPr>
      </w:pPr>
    </w:p>
    <w:tbl>
      <w:tblPr>
        <w:tblStyle w:val="TableGrid"/>
        <w:tblW w:w="0" w:type="auto"/>
        <w:tblInd w:w="1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5"/>
        <w:gridCol w:w="7175"/>
      </w:tblGrid>
      <w:tr w:rsidR="00A70785" w14:paraId="20F6082B" w14:textId="77777777" w:rsidTr="008E4EBF">
        <w:tc>
          <w:tcPr>
            <w:tcW w:w="7175" w:type="dxa"/>
          </w:tcPr>
          <w:p w14:paraId="00C0E81E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Analis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Pelayanan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Publik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Bagian</w:t>
            </w:r>
          </w:p>
          <w:p w14:paraId="03957D3A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Organisasi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Setda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Kab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Muaro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Jamb</w:t>
            </w:r>
          </w:p>
          <w:p w14:paraId="18F1C1A3" w14:textId="45A39769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9E4598" w14:textId="0BFE8C1B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E09558" w14:textId="775D410E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CE14AF" w14:textId="5A085A35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FC670F" w14:textId="76821C66" w:rsidR="00A70785" w:rsidRPr="007C4D44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7C4D4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YULIANTY SUDEWI, SE</w:t>
            </w:r>
          </w:p>
          <w:p w14:paraId="030A5C35" w14:textId="19C4DAEC" w:rsidR="00A70785" w:rsidRDefault="00BD4B0B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NIP. </w:t>
            </w:r>
            <w:r w:rsidR="00A70785">
              <w:rPr>
                <w:rFonts w:ascii="Arial" w:hAnsi="Arial" w:cs="Arial"/>
                <w:sz w:val="24"/>
                <w:szCs w:val="24"/>
              </w:rPr>
              <w:t>19850824 201001 2 001</w:t>
            </w:r>
          </w:p>
          <w:p w14:paraId="3F8001BF" w14:textId="0AB4080E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75" w:type="dxa"/>
          </w:tcPr>
          <w:p w14:paraId="2CCFC179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Analis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Kebijakan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Ahli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Pratama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Bagian</w:t>
            </w:r>
          </w:p>
          <w:p w14:paraId="393E1B92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Organisasi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Setda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Kab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Muaro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Jambi</w:t>
            </w:r>
          </w:p>
          <w:p w14:paraId="1EB47700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45EF01" w14:textId="2FF46FDC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EEAF16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BFC1E5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7E6568" w14:textId="77777777" w:rsidR="00A70785" w:rsidRPr="007C4D44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7C4D4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ARBAIN HARYADI, SE</w:t>
            </w:r>
          </w:p>
          <w:p w14:paraId="2C23272B" w14:textId="77777777" w:rsidR="00A70785" w:rsidRDefault="00BD4B0B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NIPPPK. </w:t>
            </w:r>
            <w:r w:rsidR="00A70785">
              <w:rPr>
                <w:rFonts w:ascii="Arial" w:hAnsi="Arial" w:cs="Arial"/>
                <w:sz w:val="24"/>
                <w:szCs w:val="24"/>
              </w:rPr>
              <w:t>19770722 202421 1 001</w:t>
            </w:r>
          </w:p>
          <w:p w14:paraId="7FD5DEFF" w14:textId="77777777" w:rsidR="007C4D44" w:rsidRDefault="007C4D44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04F9F4" w14:textId="5BA263A7" w:rsidR="007C4D44" w:rsidRDefault="007C4D44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0785" w14:paraId="409BB0E3" w14:textId="77777777" w:rsidTr="008E4EBF">
        <w:tc>
          <w:tcPr>
            <w:tcW w:w="14350" w:type="dxa"/>
            <w:gridSpan w:val="2"/>
          </w:tcPr>
          <w:p w14:paraId="19A41D49" w14:textId="5DBB983A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"/>
                <w:szCs w:val="2"/>
              </w:rPr>
            </w:pPr>
          </w:p>
          <w:p w14:paraId="3F91CBDE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042DD2" w14:textId="078935E5" w:rsidR="00A70785" w:rsidRPr="007C4D44" w:rsidRDefault="007C4D44" w:rsidP="007C4D44">
            <w:pPr>
              <w:tabs>
                <w:tab w:val="left" w:pos="571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                                                                  </w:t>
            </w:r>
            <w:r w:rsidR="00A70785" w:rsidRPr="007C4D44">
              <w:rPr>
                <w:rFonts w:ascii="Arial" w:hAnsi="Arial" w:cs="Arial"/>
                <w:sz w:val="28"/>
                <w:szCs w:val="28"/>
              </w:rPr>
              <w:t>Mengetahui</w:t>
            </w:r>
          </w:p>
          <w:p w14:paraId="635EA2E2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0785" w14:paraId="38D15EC2" w14:textId="77777777" w:rsidTr="008E4EBF">
        <w:tc>
          <w:tcPr>
            <w:tcW w:w="7175" w:type="dxa"/>
          </w:tcPr>
          <w:p w14:paraId="2FDDC6D0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Bagian Organisasi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Setda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Kab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A20E4F0" w14:textId="4F742728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Muaro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Jambi</w:t>
            </w:r>
          </w:p>
          <w:p w14:paraId="0AFBC10E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29DED8" w14:textId="0BD3B202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60ADCC" w14:textId="77777777" w:rsidR="007C4D44" w:rsidRDefault="007C4D44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6D51E5" w14:textId="77777777" w:rsidR="00BD4B0B" w:rsidRDefault="00BD4B0B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56FD7B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4718A5" w14:textId="77777777" w:rsidR="00A70785" w:rsidRPr="007C4D44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7C4D4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ABDUL HAMID, </w:t>
            </w:r>
            <w:proofErr w:type="spellStart"/>
            <w:proofErr w:type="gramStart"/>
            <w:r w:rsidRPr="007C4D4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S.Pd</w:t>
            </w:r>
            <w:proofErr w:type="spellEnd"/>
            <w:proofErr w:type="gramEnd"/>
          </w:p>
          <w:p w14:paraId="52895E49" w14:textId="441A9D31" w:rsidR="00A70785" w:rsidRDefault="00BD4B0B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NIP. </w:t>
            </w:r>
            <w:r w:rsidR="00A70785">
              <w:rPr>
                <w:rFonts w:ascii="Arial" w:hAnsi="Arial" w:cs="Arial"/>
                <w:sz w:val="24"/>
                <w:szCs w:val="24"/>
              </w:rPr>
              <w:t>19690201 199703 1 003</w:t>
            </w:r>
          </w:p>
          <w:p w14:paraId="7AF30962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75" w:type="dxa"/>
          </w:tcPr>
          <w:p w14:paraId="58DB9C19" w14:textId="6D78CCD5" w:rsidR="007C4D44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Dinas </w:t>
            </w:r>
            <w:proofErr w:type="spellStart"/>
            <w:r w:rsidR="007C4D44">
              <w:rPr>
                <w:rFonts w:ascii="Arial" w:hAnsi="Arial" w:cs="Arial"/>
                <w:sz w:val="24"/>
                <w:szCs w:val="24"/>
              </w:rPr>
              <w:t>Kependudukan</w:t>
            </w:r>
            <w:proofErr w:type="spellEnd"/>
            <w:r w:rsidR="007C4D44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="007C4D44">
              <w:rPr>
                <w:rFonts w:ascii="Arial" w:hAnsi="Arial" w:cs="Arial"/>
                <w:sz w:val="24"/>
                <w:szCs w:val="24"/>
              </w:rPr>
              <w:t>Catatan</w:t>
            </w:r>
            <w:proofErr w:type="spellEnd"/>
            <w:r w:rsidR="007C4D4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7C4D44">
              <w:rPr>
                <w:rFonts w:ascii="Arial" w:hAnsi="Arial" w:cs="Arial"/>
                <w:sz w:val="24"/>
                <w:szCs w:val="24"/>
              </w:rPr>
              <w:t>Sipil</w:t>
            </w:r>
            <w:proofErr w:type="spellEnd"/>
            <w:r w:rsidR="007C4D4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A895897" w14:textId="33A2A96A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Kabupaten</w:t>
            </w:r>
            <w:proofErr w:type="spellEnd"/>
            <w:r w:rsidR="007C4D4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Muaro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Jambi</w:t>
            </w:r>
          </w:p>
          <w:p w14:paraId="4218711F" w14:textId="4EEBB2B4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338E9D" w14:textId="4E570A6E" w:rsidR="00BD4B0B" w:rsidRDefault="00BD4B0B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3802E3" w14:textId="77777777" w:rsidR="007C4D44" w:rsidRDefault="007C4D44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B88B0D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BB54ED" w14:textId="77777777" w:rsidR="00A70785" w:rsidRDefault="00A70785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B5F4D1" w14:textId="60C0D587" w:rsidR="00A70785" w:rsidRPr="007C4D44" w:rsidRDefault="007C4D44">
            <w:pPr>
              <w:tabs>
                <w:tab w:val="left" w:pos="216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7C4D4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DICKY FERDIANSYAH, S.STP</w:t>
            </w:r>
          </w:p>
          <w:p w14:paraId="407DE545" w14:textId="7AB76BE4" w:rsidR="00A70785" w:rsidRDefault="00BD4B0B">
            <w:pPr>
              <w:tabs>
                <w:tab w:val="left" w:pos="216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NIP. </w:t>
            </w:r>
            <w:r w:rsidR="00A70785">
              <w:rPr>
                <w:rFonts w:ascii="Arial" w:hAnsi="Arial" w:cs="Arial"/>
                <w:sz w:val="24"/>
                <w:szCs w:val="24"/>
              </w:rPr>
              <w:t>19680513 199512 1 002</w:t>
            </w:r>
          </w:p>
        </w:tc>
      </w:tr>
    </w:tbl>
    <w:p w14:paraId="32E03C33" w14:textId="77777777" w:rsidR="00A70785" w:rsidRDefault="00A70785" w:rsidP="008A2F7D">
      <w:pPr>
        <w:tabs>
          <w:tab w:val="left" w:pos="8985"/>
        </w:tabs>
        <w:jc w:val="center"/>
        <w:rPr>
          <w:noProof/>
        </w:rPr>
      </w:pPr>
    </w:p>
    <w:p w14:paraId="3E98E9F3" w14:textId="77777777" w:rsidR="00A70785" w:rsidRDefault="00A70785" w:rsidP="008A2F7D">
      <w:pPr>
        <w:tabs>
          <w:tab w:val="left" w:pos="8985"/>
        </w:tabs>
        <w:jc w:val="center"/>
        <w:rPr>
          <w:noProof/>
        </w:rPr>
      </w:pPr>
    </w:p>
    <w:p w14:paraId="2DAFCF3C" w14:textId="77777777" w:rsidR="00A70785" w:rsidRDefault="00A70785" w:rsidP="008A2F7D">
      <w:pPr>
        <w:tabs>
          <w:tab w:val="left" w:pos="8985"/>
        </w:tabs>
        <w:jc w:val="center"/>
        <w:rPr>
          <w:noProof/>
        </w:rPr>
      </w:pPr>
    </w:p>
    <w:p w14:paraId="4A45931F" w14:textId="77777777" w:rsidR="00A70785" w:rsidRDefault="00A70785" w:rsidP="008A2F7D">
      <w:pPr>
        <w:tabs>
          <w:tab w:val="left" w:pos="8985"/>
        </w:tabs>
        <w:jc w:val="center"/>
        <w:rPr>
          <w:noProof/>
        </w:rPr>
      </w:pPr>
    </w:p>
    <w:p w14:paraId="4AE8B01A" w14:textId="4CAE0012" w:rsidR="00A70785" w:rsidRPr="00FC334E" w:rsidRDefault="00A70785" w:rsidP="008A2F7D">
      <w:pPr>
        <w:tabs>
          <w:tab w:val="left" w:pos="8985"/>
        </w:tabs>
        <w:jc w:val="center"/>
        <w:rPr>
          <w:rFonts w:ascii="Arial" w:eastAsia="Arial" w:hAnsi="Arial" w:cs="Arial"/>
          <w:sz w:val="24"/>
          <w:szCs w:val="24"/>
        </w:rPr>
        <w:sectPr w:rsidR="00A70785" w:rsidRPr="00FC334E" w:rsidSect="008E4EBF">
          <w:type w:val="continuous"/>
          <w:pgSz w:w="18706" w:h="11909" w:orient="landscape" w:code="10000"/>
          <w:pgMar w:top="576" w:right="1267" w:bottom="864" w:left="1224" w:header="720" w:footer="720" w:gutter="0"/>
          <w:cols w:space="720"/>
        </w:sectPr>
      </w:pPr>
    </w:p>
    <w:p w14:paraId="35E7A9AD" w14:textId="77777777" w:rsidR="005352EA" w:rsidRPr="005352EA" w:rsidRDefault="005352EA" w:rsidP="005352EA"/>
    <w:sectPr w:rsidR="005352EA" w:rsidRPr="005352EA">
      <w:pgSz w:w="16840" w:h="1192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45DA"/>
    <w:multiLevelType w:val="hybridMultilevel"/>
    <w:tmpl w:val="550ACEB6"/>
    <w:lvl w:ilvl="0" w:tplc="DEB42E4A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6" w:hanging="360"/>
      </w:pPr>
    </w:lvl>
    <w:lvl w:ilvl="2" w:tplc="0421001B" w:tentative="1">
      <w:start w:val="1"/>
      <w:numFmt w:val="lowerRoman"/>
      <w:lvlText w:val="%3."/>
      <w:lvlJc w:val="right"/>
      <w:pPr>
        <w:ind w:left="1866" w:hanging="180"/>
      </w:pPr>
    </w:lvl>
    <w:lvl w:ilvl="3" w:tplc="0421000F" w:tentative="1">
      <w:start w:val="1"/>
      <w:numFmt w:val="decimal"/>
      <w:lvlText w:val="%4."/>
      <w:lvlJc w:val="left"/>
      <w:pPr>
        <w:ind w:left="2586" w:hanging="360"/>
      </w:pPr>
    </w:lvl>
    <w:lvl w:ilvl="4" w:tplc="04210019" w:tentative="1">
      <w:start w:val="1"/>
      <w:numFmt w:val="lowerLetter"/>
      <w:lvlText w:val="%5."/>
      <w:lvlJc w:val="left"/>
      <w:pPr>
        <w:ind w:left="3306" w:hanging="360"/>
      </w:pPr>
    </w:lvl>
    <w:lvl w:ilvl="5" w:tplc="0421001B" w:tentative="1">
      <w:start w:val="1"/>
      <w:numFmt w:val="lowerRoman"/>
      <w:lvlText w:val="%6."/>
      <w:lvlJc w:val="right"/>
      <w:pPr>
        <w:ind w:left="4026" w:hanging="180"/>
      </w:pPr>
    </w:lvl>
    <w:lvl w:ilvl="6" w:tplc="0421000F" w:tentative="1">
      <w:start w:val="1"/>
      <w:numFmt w:val="decimal"/>
      <w:lvlText w:val="%7."/>
      <w:lvlJc w:val="left"/>
      <w:pPr>
        <w:ind w:left="4746" w:hanging="360"/>
      </w:pPr>
    </w:lvl>
    <w:lvl w:ilvl="7" w:tplc="04210019" w:tentative="1">
      <w:start w:val="1"/>
      <w:numFmt w:val="lowerLetter"/>
      <w:lvlText w:val="%8."/>
      <w:lvlJc w:val="left"/>
      <w:pPr>
        <w:ind w:left="5466" w:hanging="360"/>
      </w:pPr>
    </w:lvl>
    <w:lvl w:ilvl="8" w:tplc="0421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" w15:restartNumberingAfterBreak="0">
    <w:nsid w:val="13734CFC"/>
    <w:multiLevelType w:val="hybridMultilevel"/>
    <w:tmpl w:val="3954D57C"/>
    <w:lvl w:ilvl="0" w:tplc="3809000F">
      <w:start w:val="1"/>
      <w:numFmt w:val="decimal"/>
      <w:lvlText w:val="%1."/>
      <w:lvlJc w:val="left"/>
      <w:pPr>
        <w:ind w:left="1209" w:hanging="360"/>
      </w:pPr>
    </w:lvl>
    <w:lvl w:ilvl="1" w:tplc="38090019" w:tentative="1">
      <w:start w:val="1"/>
      <w:numFmt w:val="lowerLetter"/>
      <w:lvlText w:val="%2."/>
      <w:lvlJc w:val="left"/>
      <w:pPr>
        <w:ind w:left="1929" w:hanging="360"/>
      </w:pPr>
    </w:lvl>
    <w:lvl w:ilvl="2" w:tplc="3809001B" w:tentative="1">
      <w:start w:val="1"/>
      <w:numFmt w:val="lowerRoman"/>
      <w:lvlText w:val="%3."/>
      <w:lvlJc w:val="right"/>
      <w:pPr>
        <w:ind w:left="2649" w:hanging="180"/>
      </w:pPr>
    </w:lvl>
    <w:lvl w:ilvl="3" w:tplc="3809000F" w:tentative="1">
      <w:start w:val="1"/>
      <w:numFmt w:val="decimal"/>
      <w:lvlText w:val="%4."/>
      <w:lvlJc w:val="left"/>
      <w:pPr>
        <w:ind w:left="3369" w:hanging="360"/>
      </w:pPr>
    </w:lvl>
    <w:lvl w:ilvl="4" w:tplc="38090019" w:tentative="1">
      <w:start w:val="1"/>
      <w:numFmt w:val="lowerLetter"/>
      <w:lvlText w:val="%5."/>
      <w:lvlJc w:val="left"/>
      <w:pPr>
        <w:ind w:left="4089" w:hanging="360"/>
      </w:pPr>
    </w:lvl>
    <w:lvl w:ilvl="5" w:tplc="3809001B" w:tentative="1">
      <w:start w:val="1"/>
      <w:numFmt w:val="lowerRoman"/>
      <w:lvlText w:val="%6."/>
      <w:lvlJc w:val="right"/>
      <w:pPr>
        <w:ind w:left="4809" w:hanging="180"/>
      </w:pPr>
    </w:lvl>
    <w:lvl w:ilvl="6" w:tplc="3809000F" w:tentative="1">
      <w:start w:val="1"/>
      <w:numFmt w:val="decimal"/>
      <w:lvlText w:val="%7."/>
      <w:lvlJc w:val="left"/>
      <w:pPr>
        <w:ind w:left="5529" w:hanging="360"/>
      </w:pPr>
    </w:lvl>
    <w:lvl w:ilvl="7" w:tplc="38090019" w:tentative="1">
      <w:start w:val="1"/>
      <w:numFmt w:val="lowerLetter"/>
      <w:lvlText w:val="%8."/>
      <w:lvlJc w:val="left"/>
      <w:pPr>
        <w:ind w:left="6249" w:hanging="360"/>
      </w:pPr>
    </w:lvl>
    <w:lvl w:ilvl="8" w:tplc="380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2" w15:restartNumberingAfterBreak="0">
    <w:nsid w:val="13B54CA5"/>
    <w:multiLevelType w:val="hybridMultilevel"/>
    <w:tmpl w:val="7402FD3A"/>
    <w:lvl w:ilvl="0" w:tplc="BF049A00">
      <w:start w:val="1"/>
      <w:numFmt w:val="lowerLetter"/>
      <w:lvlText w:val="%1."/>
      <w:lvlJc w:val="left"/>
      <w:pPr>
        <w:ind w:left="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5" w:hanging="360"/>
      </w:pPr>
    </w:lvl>
    <w:lvl w:ilvl="2" w:tplc="3809001B" w:tentative="1">
      <w:start w:val="1"/>
      <w:numFmt w:val="lowerRoman"/>
      <w:lvlText w:val="%3."/>
      <w:lvlJc w:val="right"/>
      <w:pPr>
        <w:ind w:left="1935" w:hanging="180"/>
      </w:pPr>
    </w:lvl>
    <w:lvl w:ilvl="3" w:tplc="3809000F" w:tentative="1">
      <w:start w:val="1"/>
      <w:numFmt w:val="decimal"/>
      <w:lvlText w:val="%4."/>
      <w:lvlJc w:val="left"/>
      <w:pPr>
        <w:ind w:left="2655" w:hanging="360"/>
      </w:pPr>
    </w:lvl>
    <w:lvl w:ilvl="4" w:tplc="38090019" w:tentative="1">
      <w:start w:val="1"/>
      <w:numFmt w:val="lowerLetter"/>
      <w:lvlText w:val="%5."/>
      <w:lvlJc w:val="left"/>
      <w:pPr>
        <w:ind w:left="3375" w:hanging="360"/>
      </w:pPr>
    </w:lvl>
    <w:lvl w:ilvl="5" w:tplc="3809001B" w:tentative="1">
      <w:start w:val="1"/>
      <w:numFmt w:val="lowerRoman"/>
      <w:lvlText w:val="%6."/>
      <w:lvlJc w:val="right"/>
      <w:pPr>
        <w:ind w:left="4095" w:hanging="180"/>
      </w:pPr>
    </w:lvl>
    <w:lvl w:ilvl="6" w:tplc="3809000F" w:tentative="1">
      <w:start w:val="1"/>
      <w:numFmt w:val="decimal"/>
      <w:lvlText w:val="%7."/>
      <w:lvlJc w:val="left"/>
      <w:pPr>
        <w:ind w:left="4815" w:hanging="360"/>
      </w:pPr>
    </w:lvl>
    <w:lvl w:ilvl="7" w:tplc="38090019" w:tentative="1">
      <w:start w:val="1"/>
      <w:numFmt w:val="lowerLetter"/>
      <w:lvlText w:val="%8."/>
      <w:lvlJc w:val="left"/>
      <w:pPr>
        <w:ind w:left="5535" w:hanging="360"/>
      </w:pPr>
    </w:lvl>
    <w:lvl w:ilvl="8" w:tplc="3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" w15:restartNumberingAfterBreak="0">
    <w:nsid w:val="17DA346D"/>
    <w:multiLevelType w:val="hybridMultilevel"/>
    <w:tmpl w:val="18AE312C"/>
    <w:lvl w:ilvl="0" w:tplc="75966682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D3D72DE"/>
    <w:multiLevelType w:val="hybridMultilevel"/>
    <w:tmpl w:val="70FCDEE2"/>
    <w:lvl w:ilvl="0" w:tplc="0910267A">
      <w:start w:val="1"/>
      <w:numFmt w:val="lowerLetter"/>
      <w:lvlText w:val="%1."/>
      <w:lvlJc w:val="left"/>
      <w:pPr>
        <w:ind w:left="683" w:hanging="360"/>
      </w:pPr>
      <w:rPr>
        <w:rFonts w:ascii="Arial" w:eastAsia="Calibri" w:hAnsi="Arial" w:cs="Arial"/>
      </w:rPr>
    </w:lvl>
    <w:lvl w:ilvl="1" w:tplc="38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5" w15:restartNumberingAfterBreak="0">
    <w:nsid w:val="1E101243"/>
    <w:multiLevelType w:val="hybridMultilevel"/>
    <w:tmpl w:val="B19675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B6266"/>
    <w:multiLevelType w:val="hybridMultilevel"/>
    <w:tmpl w:val="6084344A"/>
    <w:lvl w:ilvl="0" w:tplc="624EBEF6">
      <w:start w:val="1"/>
      <w:numFmt w:val="lowerLetter"/>
      <w:lvlText w:val="%1."/>
      <w:lvlJc w:val="left"/>
      <w:pPr>
        <w:ind w:left="71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30" w:hanging="360"/>
      </w:pPr>
    </w:lvl>
    <w:lvl w:ilvl="2" w:tplc="0421001B" w:tentative="1">
      <w:start w:val="1"/>
      <w:numFmt w:val="lowerRoman"/>
      <w:lvlText w:val="%3."/>
      <w:lvlJc w:val="right"/>
      <w:pPr>
        <w:ind w:left="2150" w:hanging="180"/>
      </w:pPr>
    </w:lvl>
    <w:lvl w:ilvl="3" w:tplc="0421000F" w:tentative="1">
      <w:start w:val="1"/>
      <w:numFmt w:val="decimal"/>
      <w:lvlText w:val="%4."/>
      <w:lvlJc w:val="left"/>
      <w:pPr>
        <w:ind w:left="2870" w:hanging="360"/>
      </w:pPr>
    </w:lvl>
    <w:lvl w:ilvl="4" w:tplc="04210019" w:tentative="1">
      <w:start w:val="1"/>
      <w:numFmt w:val="lowerLetter"/>
      <w:lvlText w:val="%5."/>
      <w:lvlJc w:val="left"/>
      <w:pPr>
        <w:ind w:left="3590" w:hanging="360"/>
      </w:pPr>
    </w:lvl>
    <w:lvl w:ilvl="5" w:tplc="0421001B" w:tentative="1">
      <w:start w:val="1"/>
      <w:numFmt w:val="lowerRoman"/>
      <w:lvlText w:val="%6."/>
      <w:lvlJc w:val="right"/>
      <w:pPr>
        <w:ind w:left="4310" w:hanging="180"/>
      </w:pPr>
    </w:lvl>
    <w:lvl w:ilvl="6" w:tplc="0421000F" w:tentative="1">
      <w:start w:val="1"/>
      <w:numFmt w:val="decimal"/>
      <w:lvlText w:val="%7."/>
      <w:lvlJc w:val="left"/>
      <w:pPr>
        <w:ind w:left="5030" w:hanging="360"/>
      </w:pPr>
    </w:lvl>
    <w:lvl w:ilvl="7" w:tplc="04210019" w:tentative="1">
      <w:start w:val="1"/>
      <w:numFmt w:val="lowerLetter"/>
      <w:lvlText w:val="%8."/>
      <w:lvlJc w:val="left"/>
      <w:pPr>
        <w:ind w:left="5750" w:hanging="360"/>
      </w:pPr>
    </w:lvl>
    <w:lvl w:ilvl="8" w:tplc="0421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7" w15:restartNumberingAfterBreak="0">
    <w:nsid w:val="1EE85A4A"/>
    <w:multiLevelType w:val="hybridMultilevel"/>
    <w:tmpl w:val="0F7421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B32D8"/>
    <w:multiLevelType w:val="hybridMultilevel"/>
    <w:tmpl w:val="6AA6FC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D3032"/>
    <w:multiLevelType w:val="hybridMultilevel"/>
    <w:tmpl w:val="678CF3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503AD"/>
    <w:multiLevelType w:val="hybridMultilevel"/>
    <w:tmpl w:val="C2689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C094A"/>
    <w:multiLevelType w:val="hybridMultilevel"/>
    <w:tmpl w:val="2CC85128"/>
    <w:lvl w:ilvl="0" w:tplc="46FA5F4E">
      <w:start w:val="2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7453C"/>
    <w:multiLevelType w:val="hybridMultilevel"/>
    <w:tmpl w:val="B1F6AEA4"/>
    <w:lvl w:ilvl="0" w:tplc="2312B4B2">
      <w:start w:val="1"/>
      <w:numFmt w:val="lowerLetter"/>
      <w:lvlText w:val="%1."/>
      <w:lvlJc w:val="left"/>
      <w:pPr>
        <w:ind w:left="79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7" w:hanging="360"/>
      </w:pPr>
    </w:lvl>
    <w:lvl w:ilvl="2" w:tplc="3809001B" w:tentative="1">
      <w:start w:val="1"/>
      <w:numFmt w:val="lowerRoman"/>
      <w:lvlText w:val="%3."/>
      <w:lvlJc w:val="right"/>
      <w:pPr>
        <w:ind w:left="2237" w:hanging="180"/>
      </w:pPr>
    </w:lvl>
    <w:lvl w:ilvl="3" w:tplc="3809000F" w:tentative="1">
      <w:start w:val="1"/>
      <w:numFmt w:val="decimal"/>
      <w:lvlText w:val="%4."/>
      <w:lvlJc w:val="left"/>
      <w:pPr>
        <w:ind w:left="2957" w:hanging="360"/>
      </w:pPr>
    </w:lvl>
    <w:lvl w:ilvl="4" w:tplc="38090019" w:tentative="1">
      <w:start w:val="1"/>
      <w:numFmt w:val="lowerLetter"/>
      <w:lvlText w:val="%5."/>
      <w:lvlJc w:val="left"/>
      <w:pPr>
        <w:ind w:left="3677" w:hanging="360"/>
      </w:pPr>
    </w:lvl>
    <w:lvl w:ilvl="5" w:tplc="3809001B" w:tentative="1">
      <w:start w:val="1"/>
      <w:numFmt w:val="lowerRoman"/>
      <w:lvlText w:val="%6."/>
      <w:lvlJc w:val="right"/>
      <w:pPr>
        <w:ind w:left="4397" w:hanging="180"/>
      </w:pPr>
    </w:lvl>
    <w:lvl w:ilvl="6" w:tplc="3809000F" w:tentative="1">
      <w:start w:val="1"/>
      <w:numFmt w:val="decimal"/>
      <w:lvlText w:val="%7."/>
      <w:lvlJc w:val="left"/>
      <w:pPr>
        <w:ind w:left="5117" w:hanging="360"/>
      </w:pPr>
    </w:lvl>
    <w:lvl w:ilvl="7" w:tplc="38090019" w:tentative="1">
      <w:start w:val="1"/>
      <w:numFmt w:val="lowerLetter"/>
      <w:lvlText w:val="%8."/>
      <w:lvlJc w:val="left"/>
      <w:pPr>
        <w:ind w:left="5837" w:hanging="360"/>
      </w:pPr>
    </w:lvl>
    <w:lvl w:ilvl="8" w:tplc="38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3" w15:restartNumberingAfterBreak="0">
    <w:nsid w:val="44C27E3B"/>
    <w:multiLevelType w:val="multilevel"/>
    <w:tmpl w:val="DF7405C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96D115B"/>
    <w:multiLevelType w:val="hybridMultilevel"/>
    <w:tmpl w:val="7610BBF6"/>
    <w:lvl w:ilvl="0" w:tplc="D51E7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DD4428"/>
    <w:multiLevelType w:val="hybridMultilevel"/>
    <w:tmpl w:val="C85C1A2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73578"/>
    <w:multiLevelType w:val="hybridMultilevel"/>
    <w:tmpl w:val="CFB28886"/>
    <w:lvl w:ilvl="0" w:tplc="38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7" w15:restartNumberingAfterBreak="0">
    <w:nsid w:val="4F941F77"/>
    <w:multiLevelType w:val="hybridMultilevel"/>
    <w:tmpl w:val="5F1AF410"/>
    <w:lvl w:ilvl="0" w:tplc="EEC0DDEC">
      <w:start w:val="1"/>
      <w:numFmt w:val="lowerLetter"/>
      <w:lvlText w:val="%1."/>
      <w:lvlJc w:val="left"/>
      <w:pPr>
        <w:ind w:left="6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75" w:hanging="360"/>
      </w:pPr>
    </w:lvl>
    <w:lvl w:ilvl="2" w:tplc="3809001B" w:tentative="1">
      <w:start w:val="1"/>
      <w:numFmt w:val="lowerRoman"/>
      <w:lvlText w:val="%3."/>
      <w:lvlJc w:val="right"/>
      <w:pPr>
        <w:ind w:left="2095" w:hanging="180"/>
      </w:pPr>
    </w:lvl>
    <w:lvl w:ilvl="3" w:tplc="3809000F" w:tentative="1">
      <w:start w:val="1"/>
      <w:numFmt w:val="decimal"/>
      <w:lvlText w:val="%4."/>
      <w:lvlJc w:val="left"/>
      <w:pPr>
        <w:ind w:left="2815" w:hanging="360"/>
      </w:pPr>
    </w:lvl>
    <w:lvl w:ilvl="4" w:tplc="38090019" w:tentative="1">
      <w:start w:val="1"/>
      <w:numFmt w:val="lowerLetter"/>
      <w:lvlText w:val="%5."/>
      <w:lvlJc w:val="left"/>
      <w:pPr>
        <w:ind w:left="3535" w:hanging="360"/>
      </w:pPr>
    </w:lvl>
    <w:lvl w:ilvl="5" w:tplc="3809001B" w:tentative="1">
      <w:start w:val="1"/>
      <w:numFmt w:val="lowerRoman"/>
      <w:lvlText w:val="%6."/>
      <w:lvlJc w:val="right"/>
      <w:pPr>
        <w:ind w:left="4255" w:hanging="180"/>
      </w:pPr>
    </w:lvl>
    <w:lvl w:ilvl="6" w:tplc="3809000F" w:tentative="1">
      <w:start w:val="1"/>
      <w:numFmt w:val="decimal"/>
      <w:lvlText w:val="%7."/>
      <w:lvlJc w:val="left"/>
      <w:pPr>
        <w:ind w:left="4975" w:hanging="360"/>
      </w:pPr>
    </w:lvl>
    <w:lvl w:ilvl="7" w:tplc="38090019" w:tentative="1">
      <w:start w:val="1"/>
      <w:numFmt w:val="lowerLetter"/>
      <w:lvlText w:val="%8."/>
      <w:lvlJc w:val="left"/>
      <w:pPr>
        <w:ind w:left="5695" w:hanging="360"/>
      </w:pPr>
    </w:lvl>
    <w:lvl w:ilvl="8" w:tplc="3809001B" w:tentative="1">
      <w:start w:val="1"/>
      <w:numFmt w:val="lowerRoman"/>
      <w:lvlText w:val="%9."/>
      <w:lvlJc w:val="right"/>
      <w:pPr>
        <w:ind w:left="6415" w:hanging="180"/>
      </w:pPr>
    </w:lvl>
  </w:abstractNum>
  <w:abstractNum w:abstractNumId="18" w15:restartNumberingAfterBreak="0">
    <w:nsid w:val="53187E40"/>
    <w:multiLevelType w:val="hybridMultilevel"/>
    <w:tmpl w:val="EEFA8AAA"/>
    <w:lvl w:ilvl="0" w:tplc="E266F47C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9" w15:restartNumberingAfterBreak="0">
    <w:nsid w:val="5652589F"/>
    <w:multiLevelType w:val="hybridMultilevel"/>
    <w:tmpl w:val="6016C4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4757F"/>
    <w:multiLevelType w:val="hybridMultilevel"/>
    <w:tmpl w:val="C85C1A2E"/>
    <w:lvl w:ilvl="0" w:tplc="0C090019">
      <w:start w:val="1"/>
      <w:numFmt w:val="lowerLetter"/>
      <w:lvlText w:val="%1."/>
      <w:lvlJc w:val="left"/>
      <w:pPr>
        <w:ind w:left="1211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403E8"/>
    <w:multiLevelType w:val="hybridMultilevel"/>
    <w:tmpl w:val="01604216"/>
    <w:lvl w:ilvl="0" w:tplc="A2FC39D4">
      <w:start w:val="1"/>
      <w:numFmt w:val="lowerLetter"/>
      <w:lvlText w:val="%1."/>
      <w:lvlJc w:val="left"/>
      <w:pPr>
        <w:ind w:left="79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7" w:hanging="360"/>
      </w:pPr>
    </w:lvl>
    <w:lvl w:ilvl="2" w:tplc="3809001B" w:tentative="1">
      <w:start w:val="1"/>
      <w:numFmt w:val="lowerRoman"/>
      <w:lvlText w:val="%3."/>
      <w:lvlJc w:val="right"/>
      <w:pPr>
        <w:ind w:left="2237" w:hanging="180"/>
      </w:pPr>
    </w:lvl>
    <w:lvl w:ilvl="3" w:tplc="3809000F" w:tentative="1">
      <w:start w:val="1"/>
      <w:numFmt w:val="decimal"/>
      <w:lvlText w:val="%4."/>
      <w:lvlJc w:val="left"/>
      <w:pPr>
        <w:ind w:left="2957" w:hanging="360"/>
      </w:pPr>
    </w:lvl>
    <w:lvl w:ilvl="4" w:tplc="38090019" w:tentative="1">
      <w:start w:val="1"/>
      <w:numFmt w:val="lowerLetter"/>
      <w:lvlText w:val="%5."/>
      <w:lvlJc w:val="left"/>
      <w:pPr>
        <w:ind w:left="3677" w:hanging="360"/>
      </w:pPr>
    </w:lvl>
    <w:lvl w:ilvl="5" w:tplc="3809001B" w:tentative="1">
      <w:start w:val="1"/>
      <w:numFmt w:val="lowerRoman"/>
      <w:lvlText w:val="%6."/>
      <w:lvlJc w:val="right"/>
      <w:pPr>
        <w:ind w:left="4397" w:hanging="180"/>
      </w:pPr>
    </w:lvl>
    <w:lvl w:ilvl="6" w:tplc="3809000F" w:tentative="1">
      <w:start w:val="1"/>
      <w:numFmt w:val="decimal"/>
      <w:lvlText w:val="%7."/>
      <w:lvlJc w:val="left"/>
      <w:pPr>
        <w:ind w:left="5117" w:hanging="360"/>
      </w:pPr>
    </w:lvl>
    <w:lvl w:ilvl="7" w:tplc="38090019" w:tentative="1">
      <w:start w:val="1"/>
      <w:numFmt w:val="lowerLetter"/>
      <w:lvlText w:val="%8."/>
      <w:lvlJc w:val="left"/>
      <w:pPr>
        <w:ind w:left="5837" w:hanging="360"/>
      </w:pPr>
    </w:lvl>
    <w:lvl w:ilvl="8" w:tplc="38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22" w15:restartNumberingAfterBreak="0">
    <w:nsid w:val="6D791B45"/>
    <w:multiLevelType w:val="hybridMultilevel"/>
    <w:tmpl w:val="6E2ABE98"/>
    <w:lvl w:ilvl="0" w:tplc="3E6E96C4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3" w15:restartNumberingAfterBreak="0">
    <w:nsid w:val="734979FB"/>
    <w:multiLevelType w:val="hybridMultilevel"/>
    <w:tmpl w:val="E80EE886"/>
    <w:lvl w:ilvl="0" w:tplc="6C9C1578">
      <w:start w:val="1"/>
      <w:numFmt w:val="lowerLetter"/>
      <w:lvlText w:val="%1."/>
      <w:lvlJc w:val="left"/>
      <w:pPr>
        <w:ind w:left="72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7463E7"/>
    <w:multiLevelType w:val="hybridMultilevel"/>
    <w:tmpl w:val="D6622BE6"/>
    <w:lvl w:ilvl="0" w:tplc="3809000F">
      <w:start w:val="1"/>
      <w:numFmt w:val="decimal"/>
      <w:lvlText w:val="%1."/>
      <w:lvlJc w:val="left"/>
      <w:pPr>
        <w:ind w:left="810" w:hanging="360"/>
      </w:pPr>
    </w:lvl>
    <w:lvl w:ilvl="1" w:tplc="38090019" w:tentative="1">
      <w:start w:val="1"/>
      <w:numFmt w:val="lowerLetter"/>
      <w:lvlText w:val="%2."/>
      <w:lvlJc w:val="left"/>
      <w:pPr>
        <w:ind w:left="1530" w:hanging="360"/>
      </w:pPr>
    </w:lvl>
    <w:lvl w:ilvl="2" w:tplc="3809001B" w:tentative="1">
      <w:start w:val="1"/>
      <w:numFmt w:val="lowerRoman"/>
      <w:lvlText w:val="%3."/>
      <w:lvlJc w:val="right"/>
      <w:pPr>
        <w:ind w:left="2250" w:hanging="180"/>
      </w:pPr>
    </w:lvl>
    <w:lvl w:ilvl="3" w:tplc="3809000F" w:tentative="1">
      <w:start w:val="1"/>
      <w:numFmt w:val="decimal"/>
      <w:lvlText w:val="%4."/>
      <w:lvlJc w:val="left"/>
      <w:pPr>
        <w:ind w:left="2970" w:hanging="360"/>
      </w:pPr>
    </w:lvl>
    <w:lvl w:ilvl="4" w:tplc="38090019" w:tentative="1">
      <w:start w:val="1"/>
      <w:numFmt w:val="lowerLetter"/>
      <w:lvlText w:val="%5."/>
      <w:lvlJc w:val="left"/>
      <w:pPr>
        <w:ind w:left="3690" w:hanging="360"/>
      </w:pPr>
    </w:lvl>
    <w:lvl w:ilvl="5" w:tplc="3809001B" w:tentative="1">
      <w:start w:val="1"/>
      <w:numFmt w:val="lowerRoman"/>
      <w:lvlText w:val="%6."/>
      <w:lvlJc w:val="right"/>
      <w:pPr>
        <w:ind w:left="4410" w:hanging="180"/>
      </w:pPr>
    </w:lvl>
    <w:lvl w:ilvl="6" w:tplc="3809000F" w:tentative="1">
      <w:start w:val="1"/>
      <w:numFmt w:val="decimal"/>
      <w:lvlText w:val="%7."/>
      <w:lvlJc w:val="left"/>
      <w:pPr>
        <w:ind w:left="5130" w:hanging="360"/>
      </w:pPr>
    </w:lvl>
    <w:lvl w:ilvl="7" w:tplc="38090019" w:tentative="1">
      <w:start w:val="1"/>
      <w:numFmt w:val="lowerLetter"/>
      <w:lvlText w:val="%8."/>
      <w:lvlJc w:val="left"/>
      <w:pPr>
        <w:ind w:left="5850" w:hanging="360"/>
      </w:pPr>
    </w:lvl>
    <w:lvl w:ilvl="8" w:tplc="3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7A850C08"/>
    <w:multiLevelType w:val="hybridMultilevel"/>
    <w:tmpl w:val="F55A49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0"/>
  </w:num>
  <w:num w:numId="3">
    <w:abstractNumId w:val="3"/>
  </w:num>
  <w:num w:numId="4">
    <w:abstractNumId w:val="6"/>
  </w:num>
  <w:num w:numId="5">
    <w:abstractNumId w:val="0"/>
  </w:num>
  <w:num w:numId="6">
    <w:abstractNumId w:val="15"/>
  </w:num>
  <w:num w:numId="7">
    <w:abstractNumId w:val="25"/>
  </w:num>
  <w:num w:numId="8">
    <w:abstractNumId w:val="18"/>
  </w:num>
  <w:num w:numId="9">
    <w:abstractNumId w:val="11"/>
  </w:num>
  <w:num w:numId="10">
    <w:abstractNumId w:val="4"/>
  </w:num>
  <w:num w:numId="11">
    <w:abstractNumId w:val="2"/>
  </w:num>
  <w:num w:numId="12">
    <w:abstractNumId w:val="17"/>
  </w:num>
  <w:num w:numId="13">
    <w:abstractNumId w:val="12"/>
  </w:num>
  <w:num w:numId="14">
    <w:abstractNumId w:val="23"/>
  </w:num>
  <w:num w:numId="15">
    <w:abstractNumId w:val="14"/>
  </w:num>
  <w:num w:numId="16">
    <w:abstractNumId w:val="21"/>
  </w:num>
  <w:num w:numId="17">
    <w:abstractNumId w:val="22"/>
  </w:num>
  <w:num w:numId="18">
    <w:abstractNumId w:val="16"/>
  </w:num>
  <w:num w:numId="19">
    <w:abstractNumId w:val="1"/>
  </w:num>
  <w:num w:numId="20">
    <w:abstractNumId w:val="9"/>
  </w:num>
  <w:num w:numId="21">
    <w:abstractNumId w:val="24"/>
  </w:num>
  <w:num w:numId="22">
    <w:abstractNumId w:val="5"/>
  </w:num>
  <w:num w:numId="23">
    <w:abstractNumId w:val="7"/>
  </w:num>
  <w:num w:numId="24">
    <w:abstractNumId w:val="8"/>
  </w:num>
  <w:num w:numId="25">
    <w:abstractNumId w:val="19"/>
  </w:num>
  <w:num w:numId="26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98"/>
    <w:rsid w:val="00002B61"/>
    <w:rsid w:val="000035BE"/>
    <w:rsid w:val="00005E0C"/>
    <w:rsid w:val="00013D32"/>
    <w:rsid w:val="000172E3"/>
    <w:rsid w:val="000217D6"/>
    <w:rsid w:val="00026FE7"/>
    <w:rsid w:val="00047E74"/>
    <w:rsid w:val="00055A39"/>
    <w:rsid w:val="00062A98"/>
    <w:rsid w:val="00072AF3"/>
    <w:rsid w:val="00085B0B"/>
    <w:rsid w:val="0009182F"/>
    <w:rsid w:val="00094E8F"/>
    <w:rsid w:val="000B60DE"/>
    <w:rsid w:val="000C6A8E"/>
    <w:rsid w:val="000D0272"/>
    <w:rsid w:val="000D6B1E"/>
    <w:rsid w:val="000E2BA1"/>
    <w:rsid w:val="000E6E43"/>
    <w:rsid w:val="00125E53"/>
    <w:rsid w:val="00136019"/>
    <w:rsid w:val="00146EC8"/>
    <w:rsid w:val="00165A64"/>
    <w:rsid w:val="001850A5"/>
    <w:rsid w:val="001A1791"/>
    <w:rsid w:val="001A6482"/>
    <w:rsid w:val="001B64C6"/>
    <w:rsid w:val="001C598C"/>
    <w:rsid w:val="001C67DE"/>
    <w:rsid w:val="0021115C"/>
    <w:rsid w:val="00215EA0"/>
    <w:rsid w:val="0022153C"/>
    <w:rsid w:val="0023348C"/>
    <w:rsid w:val="0025746D"/>
    <w:rsid w:val="00267A64"/>
    <w:rsid w:val="0027496A"/>
    <w:rsid w:val="00276FE0"/>
    <w:rsid w:val="002939AA"/>
    <w:rsid w:val="0029753A"/>
    <w:rsid w:val="002A178F"/>
    <w:rsid w:val="002A4BC4"/>
    <w:rsid w:val="002A579B"/>
    <w:rsid w:val="002C055F"/>
    <w:rsid w:val="002C2339"/>
    <w:rsid w:val="002D40D8"/>
    <w:rsid w:val="002F00CE"/>
    <w:rsid w:val="003007C7"/>
    <w:rsid w:val="0032649B"/>
    <w:rsid w:val="00326BEE"/>
    <w:rsid w:val="003466C1"/>
    <w:rsid w:val="003C0862"/>
    <w:rsid w:val="003C2194"/>
    <w:rsid w:val="003E6259"/>
    <w:rsid w:val="003F28D7"/>
    <w:rsid w:val="00400754"/>
    <w:rsid w:val="00404431"/>
    <w:rsid w:val="004276C8"/>
    <w:rsid w:val="00434E6A"/>
    <w:rsid w:val="00443DDD"/>
    <w:rsid w:val="00463387"/>
    <w:rsid w:val="00471EED"/>
    <w:rsid w:val="004743BD"/>
    <w:rsid w:val="00474F78"/>
    <w:rsid w:val="004A4C10"/>
    <w:rsid w:val="004B4BC0"/>
    <w:rsid w:val="004B5298"/>
    <w:rsid w:val="004B643A"/>
    <w:rsid w:val="004C1E38"/>
    <w:rsid w:val="004D50F2"/>
    <w:rsid w:val="004F1B67"/>
    <w:rsid w:val="004F31C3"/>
    <w:rsid w:val="00501807"/>
    <w:rsid w:val="00502C8C"/>
    <w:rsid w:val="005101B0"/>
    <w:rsid w:val="00517AF6"/>
    <w:rsid w:val="00522B88"/>
    <w:rsid w:val="005273C8"/>
    <w:rsid w:val="005352EA"/>
    <w:rsid w:val="00540041"/>
    <w:rsid w:val="005420B1"/>
    <w:rsid w:val="00542CF5"/>
    <w:rsid w:val="00580118"/>
    <w:rsid w:val="00594428"/>
    <w:rsid w:val="005B2EF1"/>
    <w:rsid w:val="005C0895"/>
    <w:rsid w:val="005C3C6C"/>
    <w:rsid w:val="005C729C"/>
    <w:rsid w:val="005E5739"/>
    <w:rsid w:val="0061077B"/>
    <w:rsid w:val="00610ABC"/>
    <w:rsid w:val="00613644"/>
    <w:rsid w:val="0063438E"/>
    <w:rsid w:val="0067383F"/>
    <w:rsid w:val="00677DF3"/>
    <w:rsid w:val="00693BE3"/>
    <w:rsid w:val="00694DEA"/>
    <w:rsid w:val="00695562"/>
    <w:rsid w:val="00695CA5"/>
    <w:rsid w:val="00696ABA"/>
    <w:rsid w:val="006B0171"/>
    <w:rsid w:val="006B046D"/>
    <w:rsid w:val="006C3CB2"/>
    <w:rsid w:val="006D7EFC"/>
    <w:rsid w:val="006E186F"/>
    <w:rsid w:val="006E464B"/>
    <w:rsid w:val="006F14B5"/>
    <w:rsid w:val="006F7E3E"/>
    <w:rsid w:val="00704F9D"/>
    <w:rsid w:val="007200D0"/>
    <w:rsid w:val="00747DC0"/>
    <w:rsid w:val="007609E5"/>
    <w:rsid w:val="00780F76"/>
    <w:rsid w:val="007A312E"/>
    <w:rsid w:val="007A3636"/>
    <w:rsid w:val="007C4D44"/>
    <w:rsid w:val="007D1942"/>
    <w:rsid w:val="007D30A1"/>
    <w:rsid w:val="007F0B61"/>
    <w:rsid w:val="00801348"/>
    <w:rsid w:val="00802985"/>
    <w:rsid w:val="00815E20"/>
    <w:rsid w:val="00840C8F"/>
    <w:rsid w:val="00864EDA"/>
    <w:rsid w:val="00872678"/>
    <w:rsid w:val="00875686"/>
    <w:rsid w:val="00875768"/>
    <w:rsid w:val="00883921"/>
    <w:rsid w:val="00884EBA"/>
    <w:rsid w:val="00896C8D"/>
    <w:rsid w:val="008A236A"/>
    <w:rsid w:val="008A2F7D"/>
    <w:rsid w:val="008A71CC"/>
    <w:rsid w:val="008D2E98"/>
    <w:rsid w:val="008E4EBF"/>
    <w:rsid w:val="008E5093"/>
    <w:rsid w:val="008E6653"/>
    <w:rsid w:val="008E7060"/>
    <w:rsid w:val="008F6FF2"/>
    <w:rsid w:val="00917984"/>
    <w:rsid w:val="00933F5C"/>
    <w:rsid w:val="009426EB"/>
    <w:rsid w:val="00977E6B"/>
    <w:rsid w:val="009E2BF7"/>
    <w:rsid w:val="00A0653E"/>
    <w:rsid w:val="00A2449B"/>
    <w:rsid w:val="00A345B7"/>
    <w:rsid w:val="00A54CAB"/>
    <w:rsid w:val="00A610C3"/>
    <w:rsid w:val="00A64A9A"/>
    <w:rsid w:val="00A70785"/>
    <w:rsid w:val="00A82BC9"/>
    <w:rsid w:val="00A93BCB"/>
    <w:rsid w:val="00AC17B9"/>
    <w:rsid w:val="00AD0DFE"/>
    <w:rsid w:val="00B31CA7"/>
    <w:rsid w:val="00B47540"/>
    <w:rsid w:val="00B51FCF"/>
    <w:rsid w:val="00B54052"/>
    <w:rsid w:val="00B7483C"/>
    <w:rsid w:val="00B90BDC"/>
    <w:rsid w:val="00BC7C59"/>
    <w:rsid w:val="00BD2EBC"/>
    <w:rsid w:val="00BD4B0B"/>
    <w:rsid w:val="00BD66BE"/>
    <w:rsid w:val="00BE398E"/>
    <w:rsid w:val="00C02D3C"/>
    <w:rsid w:val="00C30B66"/>
    <w:rsid w:val="00C44779"/>
    <w:rsid w:val="00C70651"/>
    <w:rsid w:val="00C93D6C"/>
    <w:rsid w:val="00CA5616"/>
    <w:rsid w:val="00CC20EA"/>
    <w:rsid w:val="00CD3C9C"/>
    <w:rsid w:val="00CD6E49"/>
    <w:rsid w:val="00CE28B4"/>
    <w:rsid w:val="00CE5C8D"/>
    <w:rsid w:val="00CF20A8"/>
    <w:rsid w:val="00D21E8F"/>
    <w:rsid w:val="00D24101"/>
    <w:rsid w:val="00D24B2A"/>
    <w:rsid w:val="00D41E63"/>
    <w:rsid w:val="00D4526B"/>
    <w:rsid w:val="00D7221E"/>
    <w:rsid w:val="00D8742D"/>
    <w:rsid w:val="00D90057"/>
    <w:rsid w:val="00D97278"/>
    <w:rsid w:val="00DA0685"/>
    <w:rsid w:val="00DC0872"/>
    <w:rsid w:val="00DC74CE"/>
    <w:rsid w:val="00DC7BB9"/>
    <w:rsid w:val="00DD3DC0"/>
    <w:rsid w:val="00DD54D6"/>
    <w:rsid w:val="00DF42F6"/>
    <w:rsid w:val="00E00748"/>
    <w:rsid w:val="00E27031"/>
    <w:rsid w:val="00E40004"/>
    <w:rsid w:val="00E5518B"/>
    <w:rsid w:val="00E73A18"/>
    <w:rsid w:val="00E9360D"/>
    <w:rsid w:val="00E95079"/>
    <w:rsid w:val="00EC35ED"/>
    <w:rsid w:val="00EC3B0A"/>
    <w:rsid w:val="00EF745A"/>
    <w:rsid w:val="00F0212B"/>
    <w:rsid w:val="00F16D27"/>
    <w:rsid w:val="00F25B1D"/>
    <w:rsid w:val="00F31F19"/>
    <w:rsid w:val="00F52740"/>
    <w:rsid w:val="00F741C6"/>
    <w:rsid w:val="00F8167A"/>
    <w:rsid w:val="00FB0640"/>
    <w:rsid w:val="00FC2A3E"/>
    <w:rsid w:val="00FC334E"/>
    <w:rsid w:val="00FE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A57B5"/>
  <w15:docId w15:val="{73FD2F31-C7A6-4CA1-9848-61F8645A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434E6A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Hyperlink">
    <w:name w:val="Hyperlink"/>
    <w:uiPriority w:val="99"/>
    <w:unhideWhenUsed/>
    <w:rsid w:val="00EC3B0A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3B0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D0272"/>
  </w:style>
  <w:style w:type="paragraph" w:styleId="BalloonText">
    <w:name w:val="Balloon Text"/>
    <w:basedOn w:val="Normal"/>
    <w:link w:val="BalloonTextChar"/>
    <w:uiPriority w:val="99"/>
    <w:semiHidden/>
    <w:unhideWhenUsed/>
    <w:rsid w:val="005420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0B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41E63"/>
    <w:pPr>
      <w:autoSpaceDE w:val="0"/>
      <w:autoSpaceDN w:val="0"/>
      <w:adjustRightInd w:val="0"/>
    </w:pPr>
    <w:rPr>
      <w:rFonts w:ascii="Bookman Old Style" w:eastAsiaTheme="minorEastAsia" w:hAnsi="Bookman Old Style" w:cs="Bookman Old Style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950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7078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80937-35F8-4639-8042-C851048AA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Evapor RSUD</dc:creator>
  <cp:lastModifiedBy>otohman29@gmail.com</cp:lastModifiedBy>
  <cp:revision>5</cp:revision>
  <cp:lastPrinted>2024-07-23T05:35:00Z</cp:lastPrinted>
  <dcterms:created xsi:type="dcterms:W3CDTF">2024-07-23T05:02:00Z</dcterms:created>
  <dcterms:modified xsi:type="dcterms:W3CDTF">2024-07-23T05:37:00Z</dcterms:modified>
</cp:coreProperties>
</file>